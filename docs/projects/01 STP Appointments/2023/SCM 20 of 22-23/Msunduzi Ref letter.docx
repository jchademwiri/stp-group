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D2039" w14:textId="77777777" w:rsidR="008B4996" w:rsidRDefault="00000000">
      <w:pPr>
        <w:spacing w:before="47"/>
        <w:ind w:left="1760" w:right="1757"/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THE </w:t>
      </w:r>
      <w:r>
        <w:rPr>
          <w:rFonts w:ascii="Arial" w:eastAsia="Arial" w:hAnsi="Arial" w:cs="Arial"/>
          <w:b/>
          <w:spacing w:val="-1"/>
          <w:sz w:val="40"/>
          <w:szCs w:val="40"/>
        </w:rPr>
        <w:t>M</w:t>
      </w:r>
      <w:r>
        <w:rPr>
          <w:rFonts w:ascii="Arial" w:eastAsia="Arial" w:hAnsi="Arial" w:cs="Arial"/>
          <w:b/>
          <w:sz w:val="40"/>
          <w:szCs w:val="40"/>
        </w:rPr>
        <w:t>S</w:t>
      </w:r>
      <w:r>
        <w:rPr>
          <w:rFonts w:ascii="Arial" w:eastAsia="Arial" w:hAnsi="Arial" w:cs="Arial"/>
          <w:b/>
          <w:spacing w:val="-2"/>
          <w:sz w:val="40"/>
          <w:szCs w:val="40"/>
        </w:rPr>
        <w:t>U</w:t>
      </w:r>
      <w:r>
        <w:rPr>
          <w:rFonts w:ascii="Arial" w:eastAsia="Arial" w:hAnsi="Arial" w:cs="Arial"/>
          <w:b/>
          <w:sz w:val="40"/>
          <w:szCs w:val="40"/>
        </w:rPr>
        <w:t>NDUZI M</w:t>
      </w:r>
      <w:r>
        <w:rPr>
          <w:rFonts w:ascii="Arial" w:eastAsia="Arial" w:hAnsi="Arial" w:cs="Arial"/>
          <w:b/>
          <w:spacing w:val="-2"/>
          <w:sz w:val="40"/>
          <w:szCs w:val="40"/>
        </w:rPr>
        <w:t>U</w:t>
      </w:r>
      <w:r>
        <w:rPr>
          <w:rFonts w:ascii="Arial" w:eastAsia="Arial" w:hAnsi="Arial" w:cs="Arial"/>
          <w:b/>
          <w:sz w:val="40"/>
          <w:szCs w:val="40"/>
        </w:rPr>
        <w:t>NICIPALITY</w:t>
      </w:r>
    </w:p>
    <w:p w14:paraId="3F99D51E" w14:textId="77777777" w:rsidR="008B4996" w:rsidRDefault="008B4996">
      <w:pPr>
        <w:spacing w:before="7" w:line="140" w:lineRule="exact"/>
        <w:rPr>
          <w:sz w:val="14"/>
          <w:szCs w:val="14"/>
        </w:rPr>
      </w:pPr>
    </w:p>
    <w:p w14:paraId="0B91B266" w14:textId="77777777" w:rsidR="008B4996" w:rsidRDefault="008B4996">
      <w:pPr>
        <w:spacing w:line="200" w:lineRule="exact"/>
      </w:pPr>
    </w:p>
    <w:p w14:paraId="6F75A601" w14:textId="77777777" w:rsidR="008B4996" w:rsidRDefault="00660B74">
      <w:pPr>
        <w:ind w:left="3848"/>
      </w:pPr>
      <w:r>
        <w:pict w14:anchorId="692A20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133.8pt">
            <v:imagedata r:id="rId5" o:title=""/>
          </v:shape>
        </w:pict>
      </w:r>
    </w:p>
    <w:p w14:paraId="0F6E61FD" w14:textId="77777777" w:rsidR="008B4996" w:rsidRDefault="008B4996">
      <w:pPr>
        <w:spacing w:before="2" w:line="180" w:lineRule="exact"/>
        <w:rPr>
          <w:sz w:val="19"/>
          <w:szCs w:val="19"/>
        </w:rPr>
      </w:pPr>
    </w:p>
    <w:p w14:paraId="18B1D080" w14:textId="77777777" w:rsidR="008B4996" w:rsidRDefault="00000000">
      <w:pPr>
        <w:ind w:left="2565" w:right="257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H</w:t>
      </w:r>
      <w:r>
        <w:rPr>
          <w:rFonts w:ascii="Arial" w:eastAsia="Arial" w:hAnsi="Arial" w:cs="Arial"/>
          <w:b/>
          <w:spacing w:val="2"/>
          <w:sz w:val="24"/>
          <w:szCs w:val="24"/>
        </w:rPr>
        <w:t>E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D: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S</w:t>
      </w:r>
      <w:r>
        <w:rPr>
          <w:rFonts w:ascii="Arial" w:eastAsia="Arial" w:hAnsi="Arial" w:cs="Arial"/>
          <w:b/>
          <w:sz w:val="24"/>
          <w:szCs w:val="24"/>
        </w:rPr>
        <w:t>UP</w:t>
      </w:r>
      <w:r>
        <w:rPr>
          <w:rFonts w:ascii="Arial" w:eastAsia="Arial" w:hAnsi="Arial" w:cs="Arial"/>
          <w:b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sz w:val="24"/>
          <w:szCs w:val="24"/>
        </w:rPr>
        <w:t>LY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4"/>
          <w:sz w:val="24"/>
          <w:szCs w:val="24"/>
        </w:rPr>
        <w:t>H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3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4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4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G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 xml:space="preserve">ENT </w: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RS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D. N.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3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BU</w:t>
      </w:r>
    </w:p>
    <w:p w14:paraId="78986AB4" w14:textId="77777777" w:rsidR="008B4996" w:rsidRDefault="008B4996">
      <w:pPr>
        <w:spacing w:before="1" w:line="100" w:lineRule="exact"/>
        <w:rPr>
          <w:sz w:val="10"/>
          <w:szCs w:val="10"/>
        </w:rPr>
      </w:pPr>
    </w:p>
    <w:p w14:paraId="0A42820A" w14:textId="77777777" w:rsidR="008B4996" w:rsidRDefault="008B4996">
      <w:pPr>
        <w:spacing w:line="200" w:lineRule="exact"/>
      </w:pPr>
    </w:p>
    <w:p w14:paraId="34837CD8" w14:textId="77777777" w:rsidR="008B4996" w:rsidRDefault="00000000">
      <w:pPr>
        <w:ind w:left="1508" w:right="151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33</w:t>
      </w:r>
      <w:r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rch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tre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</w:t>
      </w:r>
      <w:r>
        <w:rPr>
          <w:rFonts w:ascii="Arial" w:eastAsia="Arial" w:hAnsi="Arial" w:cs="Arial"/>
          <w:spacing w:val="-4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Ba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X</w:t>
      </w:r>
      <w:r>
        <w:rPr>
          <w:rFonts w:ascii="Arial" w:eastAsia="Arial" w:hAnsi="Arial" w:cs="Arial"/>
          <w:spacing w:val="1"/>
          <w:sz w:val="24"/>
          <w:szCs w:val="24"/>
        </w:rPr>
        <w:t>205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Pie</w:t>
      </w:r>
      <w:r>
        <w:rPr>
          <w:rFonts w:ascii="Arial" w:eastAsia="Arial" w:hAnsi="Arial" w:cs="Arial"/>
          <w:spacing w:val="1"/>
          <w:sz w:val="24"/>
          <w:szCs w:val="24"/>
        </w:rPr>
        <w:t>te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z</w:t>
      </w:r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32</w:t>
      </w:r>
      <w:r>
        <w:rPr>
          <w:rFonts w:ascii="Arial" w:eastAsia="Arial" w:hAnsi="Arial" w:cs="Arial"/>
          <w:spacing w:val="-1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>0</w:t>
      </w:r>
    </w:p>
    <w:p w14:paraId="335941B0" w14:textId="77777777" w:rsidR="008B4996" w:rsidRDefault="00000000">
      <w:pPr>
        <w:ind w:left="3107" w:right="310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03</w:t>
      </w:r>
      <w:r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–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pacing w:val="1"/>
          <w:sz w:val="24"/>
          <w:szCs w:val="24"/>
        </w:rPr>
        <w:t>9</w:t>
      </w:r>
      <w:r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pacing w:val="1"/>
          <w:sz w:val="24"/>
          <w:szCs w:val="24"/>
        </w:rPr>
        <w:t>59</w:t>
      </w:r>
      <w:r>
        <w:rPr>
          <w:rFonts w:ascii="Arial" w:eastAsia="Arial" w:hAnsi="Arial" w:cs="Arial"/>
          <w:sz w:val="24"/>
          <w:szCs w:val="24"/>
        </w:rPr>
        <w:t>7</w:t>
      </w:r>
    </w:p>
    <w:sectPr w:rsidR="008B4996">
      <w:type w:val="continuous"/>
      <w:pgSz w:w="12240" w:h="15840"/>
      <w:pgMar w:top="96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22D58"/>
    <w:multiLevelType w:val="multilevel"/>
    <w:tmpl w:val="65F86E0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869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996"/>
    <w:rsid w:val="001F6AFD"/>
    <w:rsid w:val="00660B74"/>
    <w:rsid w:val="006B2DE1"/>
    <w:rsid w:val="008B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5D33"/>
  <w15:docId w15:val="{911038ED-87F7-426D-B9D5-64657C4DB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06526292a1cdf05ddd28290d9d5cefc0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7c328d9dc756338876b7a8b0925a4062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Props1.xml><?xml version="1.0" encoding="utf-8"?>
<ds:datastoreItem xmlns:ds="http://schemas.openxmlformats.org/officeDocument/2006/customXml" ds:itemID="{D8A34888-E063-4D9B-B5A8-BB82EDF20A4F}"/>
</file>

<file path=customXml/itemProps2.xml><?xml version="1.0" encoding="utf-8"?>
<ds:datastoreItem xmlns:ds="http://schemas.openxmlformats.org/officeDocument/2006/customXml" ds:itemID="{915F5727-3B4B-42A2-B836-B8F9E346EC73}"/>
</file>

<file path=customXml/itemProps3.xml><?xml version="1.0" encoding="utf-8"?>
<ds:datastoreItem xmlns:ds="http://schemas.openxmlformats.org/officeDocument/2006/customXml" ds:itemID="{EFFC1903-62B5-402F-8DC1-84A7ECC5BF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Accounts Sithembe</cp:lastModifiedBy>
  <cp:revision>3</cp:revision>
  <dcterms:created xsi:type="dcterms:W3CDTF">2026-03-05T12:59:00Z</dcterms:created>
  <dcterms:modified xsi:type="dcterms:W3CDTF">2026-03-05T12:59:00Z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0x0101004F889B8502A024479EA1CF80A2D6DF12</vt:lpwstr>
  </property>
</Properties>
</file>