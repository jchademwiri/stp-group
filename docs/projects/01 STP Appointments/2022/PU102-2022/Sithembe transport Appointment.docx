
<file path=[Content_Types].xml><?xml version="1.0" encoding="utf-8"?>
<Types xmlns="http://schemas.openxmlformats.org/package/2006/content-types">
  <Default Extension="jpg" ContentType="image/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sz w:val="13"/>
          <w:szCs w:val="13"/>
        </w:rPr>
        <w:jc w:val="left"/>
        <w:spacing w:before="2" w:line="120" w:lineRule="exact"/>
      </w:pPr>
      <w:r>
        <w:rPr>
          <w:sz w:val="13"/>
          <w:szCs w:val="13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line="240" w:lineRule="exact"/>
        <w:ind w:left="5107"/>
      </w:pPr>
      <w:r>
        <w:rPr>
          <w:rFonts w:ascii="Arial" w:cs="Arial" w:eastAsia="Arial" w:hAnsi="Arial"/>
          <w:b/>
          <w:color w:val="777777"/>
          <w:spacing w:val="-2"/>
          <w:w w:val="100"/>
          <w:sz w:val="21"/>
          <w:szCs w:val="21"/>
        </w:rPr>
        <w:t>Cit</w:t>
      </w:r>
      <w:r>
        <w:rPr>
          <w:rFonts w:ascii="Arial" w:cs="Arial" w:eastAsia="Arial" w:hAnsi="Arial"/>
          <w:b/>
          <w:color w:val="777777"/>
          <w:spacing w:val="0"/>
          <w:w w:val="100"/>
          <w:sz w:val="21"/>
          <w:szCs w:val="21"/>
        </w:rPr>
        <w:t>y</w:t>
      </w:r>
      <w:r>
        <w:rPr>
          <w:rFonts w:ascii="Arial" w:cs="Arial" w:eastAsia="Arial" w:hAnsi="Arial"/>
          <w:b/>
          <w:color w:val="777777"/>
          <w:spacing w:val="34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777777"/>
          <w:spacing w:val="-22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color w:val="777777"/>
          <w:spacing w:val="0"/>
          <w:w w:val="100"/>
          <w:sz w:val="21"/>
          <w:szCs w:val="21"/>
        </w:rPr>
        <w:t>f</w:t>
      </w:r>
      <w:r>
        <w:rPr>
          <w:rFonts w:ascii="Arial" w:cs="Arial" w:eastAsia="Arial" w:hAnsi="Arial"/>
          <w:b/>
          <w:color w:val="777777"/>
          <w:spacing w:val="30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777777"/>
          <w:spacing w:val="3"/>
          <w:w w:val="101"/>
          <w:sz w:val="21"/>
          <w:szCs w:val="21"/>
        </w:rPr>
        <w:t>Johannesburg</w:t>
      </w:r>
      <w:r>
        <w:rPr>
          <w:rFonts w:ascii="Arial" w:cs="Arial" w:eastAsia="Arial" w:hAnsi="Arial"/>
          <w:color w:val="000000"/>
          <w:spacing w:val="0"/>
          <w:w w:val="100"/>
          <w:sz w:val="21"/>
          <w:szCs w:val="21"/>
        </w:rPr>
      </w:r>
    </w:p>
    <w:p>
      <w:pPr>
        <w:rPr>
          <w:rFonts w:ascii="Arial" w:cs="Arial" w:eastAsia="Arial" w:hAnsi="Arial"/>
          <w:sz w:val="22"/>
          <w:szCs w:val="22"/>
        </w:rPr>
        <w:jc w:val="center"/>
        <w:spacing w:before="18"/>
        <w:ind w:left="5085" w:right="4905"/>
      </w:pPr>
      <w:r>
        <w:pict>
          <v:shape filled="f" stroked="f" style="position:absolute;margin-left:286.28pt;margin-top:23.4489pt;width:264.936pt;height:42.07pt;mso-position-horizontal-relative:page;mso-position-vertical-relative:paragraph;z-index:-224" type="#_x0000_t202">
            <v:textbox inset="0,0,0,0">
              <w:txbxContent>
                <w:tbl>
                  <w:tblPr>
                    <w:tblW w:type="auto" w:w="0"/>
                    <w:tblLook w:val="01E0"/>
                    <w:jc w:val="left"/>
                    <w:tblLayout w:type="fixed"/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</w:tblPr>
                  <w:tblGrid/>
                  <w:tr>
                    <w:trPr>
                      <w:trHeight w:hRule="exact" w:val="459"/>
                    </w:trPr>
                    <w:tc>
                      <w:tcPr>
                        <w:tcW w:type="dxa" w:w="1817"/>
                        <w:tcBorders>
                          <w:top w:color="auto" w:space="0" w:sz="6" w:val="nil"/>
                          <w:left w:color="auto" w:space="0" w:sz="6" w:val="nil"/>
                          <w:bottom w:color="auto" w:space="0" w:sz="6" w:val="nil"/>
                          <w:right w:color="auto" w:space="0" w:sz="6" w:val="nil"/>
                        </w:tcBorders>
                      </w:tcPr>
                      <w:p>
                        <w:pPr>
                          <w:rPr>
                            <w:sz w:val="10"/>
                            <w:szCs w:val="10"/>
                          </w:rPr>
                          <w:jc w:val="left"/>
                          <w:spacing w:before="9" w:line="100" w:lineRule="exact"/>
                        </w:pPr>
                        <w:r>
                          <w:rPr>
                            <w:sz w:val="10"/>
                            <w:szCs w:val="10"/>
                          </w:rPr>
                        </w:r>
                      </w:p>
                      <w:p>
                        <w:pPr>
                          <w:rPr>
                            <w:rFonts w:ascii="Arial" w:cs="Arial" w:eastAsia="Arial" w:hAnsi="Arial"/>
                            <w:sz w:val="15"/>
                            <w:szCs w:val="15"/>
                          </w:rPr>
                          <w:jc w:val="left"/>
                          <w:ind w:left="40"/>
                        </w:pPr>
                        <w:r>
                          <w:rPr>
                            <w:rFonts w:ascii="Arial" w:cs="Arial" w:eastAsia="Arial" w:hAnsi="Arial"/>
                            <w:color w:val="777777"/>
                            <w:spacing w:val="-6"/>
                            <w:w w:val="112"/>
                            <w:sz w:val="15"/>
                            <w:szCs w:val="15"/>
                          </w:rPr>
                          <w:t>Pikitu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0"/>
                            <w:w w:val="112"/>
                            <w:sz w:val="15"/>
                            <w:szCs w:val="15"/>
                          </w:rPr>
                          <w:t>p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15"/>
                            <w:w w:val="112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-7"/>
                            <w:w w:val="100"/>
                            <w:sz w:val="15"/>
                            <w:szCs w:val="15"/>
                          </w:rPr>
                          <w:t>Hea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0"/>
                            <w:w w:val="100"/>
                            <w:sz w:val="15"/>
                            <w:szCs w:val="15"/>
                          </w:rPr>
                          <w:t>d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38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-10"/>
                            <w:w w:val="112"/>
                            <w:sz w:val="15"/>
                            <w:szCs w:val="15"/>
                          </w:rPr>
                          <w:t>Office</w:t>
                        </w:r>
                        <w:r>
                          <w:rPr>
                            <w:rFonts w:ascii="Arial" w:cs="Arial" w:eastAsia="Arial" w:hAnsi="Arial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Arial" w:cs="Arial" w:eastAsia="Arial" w:hAnsi="Arial"/>
                            <w:sz w:val="15"/>
                            <w:szCs w:val="15"/>
                          </w:rPr>
                          <w:jc w:val="left"/>
                          <w:spacing w:before="14" w:line="160" w:lineRule="exact"/>
                          <w:ind w:left="40"/>
                        </w:pPr>
                        <w:r>
                          <w:rPr>
                            <w:rFonts w:ascii="Arial" w:cs="Arial" w:eastAsia="Arial" w:hAnsi="Arial"/>
                            <w:color w:val="777777"/>
                            <w:spacing w:val="-4"/>
                            <w:w w:val="109"/>
                            <w:position w:val="-1"/>
                            <w:sz w:val="15"/>
                            <w:szCs w:val="15"/>
                          </w:rPr>
                          <w:t>Jorisse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0"/>
                            <w:w w:val="109"/>
                            <w:position w:val="-1"/>
                            <w:sz w:val="15"/>
                            <w:szCs w:val="15"/>
                          </w:rPr>
                          <w:t>n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22"/>
                            <w:w w:val="109"/>
                            <w:position w:val="-1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-5"/>
                            <w:w w:val="107"/>
                            <w:position w:val="-1"/>
                            <w:sz w:val="15"/>
                            <w:szCs w:val="15"/>
                          </w:rPr>
                          <w:t>Place</w:t>
                        </w:r>
                        <w:r>
                          <w:rPr>
                            <w:rFonts w:ascii="Arial" w:cs="Arial" w:eastAsia="Arial" w:hAnsi="Arial"/>
                            <w:color w:val="000000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</w:r>
                      </w:p>
                    </w:tc>
                    <w:tc>
                      <w:tcPr>
                        <w:tcW w:type="dxa" w:w="1650"/>
                        <w:tcBorders>
                          <w:top w:color="auto" w:space="0" w:sz="6" w:val="nil"/>
                          <w:left w:color="auto" w:space="0" w:sz="6" w:val="nil"/>
                          <w:bottom w:color="auto" w:space="0" w:sz="6" w:val="nil"/>
                          <w:right w:color="auto" w:space="0" w:sz="6" w:val="nil"/>
                        </w:tcBorders>
                      </w:tcPr>
                      <w:p>
                        <w:pPr>
                          <w:rPr>
                            <w:sz w:val="11"/>
                            <w:szCs w:val="11"/>
                          </w:rPr>
                          <w:jc w:val="left"/>
                          <w:spacing w:before="7" w:line="100" w:lineRule="exact"/>
                        </w:pPr>
                        <w:r>
                          <w:rPr>
                            <w:sz w:val="11"/>
                            <w:szCs w:val="11"/>
                          </w:rPr>
                        </w:r>
                      </w:p>
                      <w:p>
                        <w:pPr>
                          <w:rPr>
                            <w:rFonts w:ascii="Arial" w:cs="Arial" w:eastAsia="Arial" w:hAnsi="Arial"/>
                            <w:sz w:val="15"/>
                            <w:szCs w:val="15"/>
                          </w:rPr>
                          <w:jc w:val="left"/>
                          <w:spacing w:line="160" w:lineRule="exact"/>
                          <w:ind w:left="433"/>
                        </w:pPr>
                        <w:r>
                          <w:rPr>
                            <w:rFonts w:ascii="Arial" w:cs="Arial" w:eastAsia="Arial" w:hAnsi="Arial"/>
                            <w:color w:val="777777"/>
                            <w:spacing w:val="-9"/>
                            <w:w w:val="116"/>
                            <w:sz w:val="15"/>
                            <w:szCs w:val="15"/>
                          </w:rPr>
                          <w:t>Privat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0"/>
                            <w:w w:val="116"/>
                            <w:sz w:val="15"/>
                            <w:szCs w:val="15"/>
                          </w:rPr>
                          <w:t>e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5"/>
                            <w:w w:val="116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-7"/>
                            <w:w w:val="100"/>
                            <w:sz w:val="15"/>
                            <w:szCs w:val="15"/>
                          </w:rPr>
                          <w:t>Ba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0"/>
                            <w:w w:val="100"/>
                            <w:sz w:val="15"/>
                            <w:szCs w:val="15"/>
                          </w:rPr>
                          <w:t>g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28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-14"/>
                            <w:w w:val="113"/>
                            <w:sz w:val="15"/>
                            <w:szCs w:val="15"/>
                          </w:rPr>
                          <w:t>X74</w:t>
                        </w:r>
                        <w:r>
                          <w:rPr>
                            <w:rFonts w:ascii="Arial" w:cs="Arial" w:eastAsia="Arial" w:hAnsi="Arial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Arial" w:cs="Arial" w:eastAsia="Arial" w:hAnsi="Arial"/>
                            <w:sz w:val="15"/>
                            <w:szCs w:val="15"/>
                          </w:rPr>
                          <w:jc w:val="left"/>
                          <w:spacing w:before="8" w:line="160" w:lineRule="exact"/>
                          <w:ind w:left="433"/>
                        </w:pPr>
                        <w:r>
                          <w:rPr>
                            <w:rFonts w:ascii="Arial" w:cs="Arial" w:eastAsia="Arial" w:hAnsi="Arial"/>
                            <w:color w:val="777777"/>
                            <w:spacing w:val="-4"/>
                            <w:w w:val="109"/>
                            <w:position w:val="-1"/>
                            <w:sz w:val="15"/>
                            <w:szCs w:val="15"/>
                          </w:rPr>
                          <w:t>Braamfontein</w:t>
                        </w:r>
                        <w:r>
                          <w:rPr>
                            <w:rFonts w:ascii="Arial" w:cs="Arial" w:eastAsia="Arial" w:hAnsi="Arial"/>
                            <w:color w:val="000000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</w:r>
                      </w:p>
                    </w:tc>
                    <w:tc>
                      <w:tcPr>
                        <w:tcW w:type="dxa" w:w="1832"/>
                        <w:tcBorders>
                          <w:top w:color="auto" w:space="0" w:sz="6" w:val="nil"/>
                          <w:left w:color="auto" w:space="0" w:sz="6" w:val="nil"/>
                          <w:bottom w:color="auto" w:space="0" w:sz="6" w:val="nil"/>
                          <w:right w:color="auto" w:space="0" w:sz="6" w:val="nil"/>
                        </w:tcBorders>
                      </w:tcPr>
                      <w:p>
                        <w:pPr>
                          <w:rPr>
                            <w:sz w:val="12"/>
                            <w:szCs w:val="12"/>
                          </w:rPr>
                          <w:jc w:val="left"/>
                          <w:spacing w:before="4" w:line="120" w:lineRule="exact"/>
                        </w:pPr>
                        <w:r>
                          <w:rPr>
                            <w:sz w:val="12"/>
                            <w:szCs w:val="12"/>
                          </w:rPr>
                        </w:r>
                      </w:p>
                      <w:p>
                        <w:pPr>
                          <w:rPr>
                            <w:rFonts w:ascii="Arial" w:cs="Arial" w:eastAsia="Arial" w:hAnsi="Arial"/>
                            <w:sz w:val="15"/>
                            <w:szCs w:val="15"/>
                          </w:rPr>
                          <w:jc w:val="left"/>
                          <w:spacing w:line="160" w:lineRule="exact"/>
                          <w:ind w:left="94"/>
                        </w:pPr>
                        <w:r>
                          <w:rPr>
                            <w:rFonts w:ascii="Arial" w:cs="Arial" w:eastAsia="Arial" w:hAnsi="Arial"/>
                            <w:color w:val="777777"/>
                            <w:spacing w:val="-5"/>
                            <w:w w:val="110"/>
                            <w:position w:val="-1"/>
                            <w:sz w:val="15"/>
                            <w:szCs w:val="15"/>
                          </w:rPr>
                          <w:t>Tel+27(0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0"/>
                            <w:w w:val="110"/>
                            <w:position w:val="-1"/>
                            <w:sz w:val="15"/>
                            <w:szCs w:val="15"/>
                          </w:rPr>
                          <w:t>)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23"/>
                            <w:w w:val="110"/>
                            <w:position w:val="-1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10"/>
                            <w:w w:val="75"/>
                            <w:position w:val="-1"/>
                            <w:sz w:val="15"/>
                            <w:szCs w:val="15"/>
                          </w:rPr>
                          <w:t>1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0"/>
                            <w:w w:val="75"/>
                            <w:position w:val="-1"/>
                            <w:sz w:val="15"/>
                            <w:szCs w:val="15"/>
                          </w:rPr>
                          <w:t>1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0"/>
                            <w:w w:val="75"/>
                            <w:position w:val="-1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17"/>
                            <w:w w:val="75"/>
                            <w:position w:val="-1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4"/>
                            <w:w w:val="100"/>
                            <w:position w:val="-1"/>
                            <w:sz w:val="15"/>
                            <w:szCs w:val="15"/>
                          </w:rPr>
                          <w:t>71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0"/>
                            <w:w w:val="100"/>
                            <w:position w:val="-1"/>
                            <w:sz w:val="15"/>
                            <w:szCs w:val="15"/>
                          </w:rPr>
                          <w:t>2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8"/>
                            <w:w w:val="100"/>
                            <w:position w:val="-1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-10"/>
                            <w:w w:val="112"/>
                            <w:position w:val="-1"/>
                            <w:sz w:val="15"/>
                            <w:szCs w:val="15"/>
                          </w:rPr>
                          <w:t>5200</w:t>
                        </w:r>
                        <w:r>
                          <w:rPr>
                            <w:rFonts w:ascii="Arial" w:cs="Arial" w:eastAsia="Arial" w:hAnsi="Arial"/>
                            <w:color w:val="000000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Arial" w:cs="Arial" w:eastAsia="Arial" w:hAnsi="Arial"/>
                            <w:sz w:val="15"/>
                            <w:szCs w:val="15"/>
                          </w:rPr>
                          <w:jc w:val="left"/>
                          <w:spacing w:before="12" w:line="140" w:lineRule="exact"/>
                          <w:ind w:left="101"/>
                        </w:pPr>
                        <w:r>
                          <w:rPr>
                            <w:rFonts w:ascii="Arial" w:cs="Arial" w:eastAsia="Arial" w:hAnsi="Arial"/>
                            <w:color w:val="777777"/>
                            <w:spacing w:val="-7"/>
                            <w:w w:val="100"/>
                            <w:position w:val="-2"/>
                            <w:sz w:val="15"/>
                            <w:szCs w:val="15"/>
                          </w:rPr>
                          <w:t>Fa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0"/>
                            <w:w w:val="100"/>
                            <w:position w:val="-2"/>
                            <w:sz w:val="15"/>
                            <w:szCs w:val="15"/>
                          </w:rPr>
                          <w:t>x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24"/>
                            <w:w w:val="100"/>
                            <w:position w:val="-2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-3"/>
                            <w:w w:val="100"/>
                            <w:position w:val="-2"/>
                            <w:sz w:val="15"/>
                            <w:szCs w:val="15"/>
                          </w:rPr>
                          <w:t>+27(0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0"/>
                            <w:w w:val="100"/>
                            <w:position w:val="-2"/>
                            <w:sz w:val="15"/>
                            <w:szCs w:val="15"/>
                          </w:rPr>
                          <w:t>)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0"/>
                            <w:w w:val="100"/>
                            <w:position w:val="-2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8"/>
                            <w:w w:val="100"/>
                            <w:position w:val="-2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color w:val="898989"/>
                            <w:spacing w:val="10"/>
                            <w:w w:val="75"/>
                            <w:position w:val="-2"/>
                            <w:sz w:val="15"/>
                            <w:szCs w:val="15"/>
                          </w:rPr>
                          <w:t>1</w:t>
                        </w:r>
                        <w:r>
                          <w:rPr>
                            <w:rFonts w:ascii="Arial" w:cs="Arial" w:eastAsia="Arial" w:hAnsi="Arial"/>
                            <w:color w:val="898989"/>
                            <w:spacing w:val="0"/>
                            <w:w w:val="75"/>
                            <w:position w:val="-2"/>
                            <w:sz w:val="15"/>
                            <w:szCs w:val="15"/>
                          </w:rPr>
                          <w:t>1</w:t>
                        </w:r>
                        <w:r>
                          <w:rPr>
                            <w:rFonts w:ascii="Arial" w:cs="Arial" w:eastAsia="Arial" w:hAnsi="Arial"/>
                            <w:color w:val="898989"/>
                            <w:spacing w:val="0"/>
                            <w:w w:val="75"/>
                            <w:position w:val="-2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color w:val="898989"/>
                            <w:spacing w:val="17"/>
                            <w:w w:val="75"/>
                            <w:position w:val="-2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color w:val="898989"/>
                            <w:spacing w:val="4"/>
                            <w:w w:val="100"/>
                            <w:position w:val="-2"/>
                            <w:sz w:val="15"/>
                            <w:szCs w:val="15"/>
                          </w:rPr>
                          <w:t>71</w:t>
                        </w:r>
                        <w:r>
                          <w:rPr>
                            <w:rFonts w:ascii="Arial" w:cs="Arial" w:eastAsia="Arial" w:hAnsi="Arial"/>
                            <w:color w:val="898989"/>
                            <w:spacing w:val="0"/>
                            <w:w w:val="100"/>
                            <w:position w:val="-2"/>
                            <w:sz w:val="15"/>
                            <w:szCs w:val="15"/>
                          </w:rPr>
                          <w:t>2</w:t>
                        </w:r>
                        <w:r>
                          <w:rPr>
                            <w:rFonts w:ascii="Arial" w:cs="Arial" w:eastAsia="Arial" w:hAnsi="Arial"/>
                            <w:color w:val="898989"/>
                            <w:spacing w:val="8"/>
                            <w:w w:val="100"/>
                            <w:position w:val="-2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color w:val="898989"/>
                            <w:spacing w:val="-7"/>
                            <w:w w:val="112"/>
                            <w:position w:val="-2"/>
                            <w:sz w:val="15"/>
                            <w:szCs w:val="15"/>
                          </w:rPr>
                          <w:t>5322</w:t>
                        </w:r>
                        <w:r>
                          <w:rPr>
                            <w:rFonts w:ascii="Arial" w:cs="Arial" w:eastAsia="Arial" w:hAnsi="Arial"/>
                            <w:color w:val="000000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hRule="exact" w:val="382"/>
                    </w:trPr>
                    <w:tc>
                      <w:tcPr>
                        <w:tcW w:type="dxa" w:w="1817"/>
                        <w:tcBorders>
                          <w:top w:color="auto" w:space="0" w:sz="6" w:val="nil"/>
                          <w:left w:color="auto" w:space="0" w:sz="6" w:val="nil"/>
                          <w:bottom w:color="auto" w:space="0" w:sz="6" w:val="nil"/>
                          <w:right w:color="auto" w:space="0" w:sz="6" w:val="nil"/>
                        </w:tcBorders>
                      </w:tcPr>
                      <w:p>
                        <w:pPr>
                          <w:rPr>
                            <w:rFonts w:ascii="Arial" w:cs="Arial" w:eastAsia="Arial" w:hAnsi="Arial"/>
                            <w:sz w:val="15"/>
                            <w:szCs w:val="15"/>
                          </w:rPr>
                          <w:jc w:val="left"/>
                          <w:spacing w:before="24" w:line="160" w:lineRule="exact"/>
                          <w:ind w:left="40"/>
                        </w:pPr>
                        <w:r>
                          <w:rPr>
                            <w:rFonts w:ascii="Arial" w:cs="Arial" w:eastAsia="Arial" w:hAnsi="Arial"/>
                            <w:color w:val="777777"/>
                            <w:spacing w:val="-14"/>
                            <w:w w:val="100"/>
                            <w:sz w:val="15"/>
                            <w:szCs w:val="15"/>
                          </w:rPr>
                          <w:t>6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0"/>
                            <w:w w:val="100"/>
                            <w:sz w:val="15"/>
                            <w:szCs w:val="15"/>
                          </w:rPr>
                          <w:t>6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29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-8"/>
                            <w:w w:val="113"/>
                            <w:sz w:val="15"/>
                            <w:szCs w:val="15"/>
                          </w:rPr>
                          <w:t>Jorisse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0"/>
                            <w:w w:val="113"/>
                            <w:sz w:val="15"/>
                            <w:szCs w:val="15"/>
                          </w:rPr>
                          <w:t>n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11"/>
                            <w:w w:val="113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color w:val="777777"/>
                            <w:spacing w:val="-12"/>
                            <w:w w:val="120"/>
                            <w:sz w:val="15"/>
                            <w:szCs w:val="15"/>
                          </w:rPr>
                          <w:t>Street</w:t>
                        </w:r>
                        <w:r>
                          <w:rPr>
                            <w:rFonts w:ascii="Arial" w:cs="Arial" w:eastAsia="Arial" w:hAnsi="Arial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Arial" w:cs="Arial" w:eastAsia="Arial" w:hAnsi="Arial"/>
                            <w:sz w:val="15"/>
                            <w:szCs w:val="15"/>
                          </w:rPr>
                          <w:jc w:val="left"/>
                          <w:spacing w:before="8"/>
                          <w:ind w:left="47"/>
                        </w:pPr>
                        <w:r>
                          <w:rPr>
                            <w:rFonts w:ascii="Arial" w:cs="Arial" w:eastAsia="Arial" w:hAnsi="Arial"/>
                            <w:color w:val="777777"/>
                            <w:spacing w:val="-5"/>
                            <w:w w:val="109"/>
                            <w:sz w:val="15"/>
                            <w:szCs w:val="15"/>
                          </w:rPr>
                          <w:t>Braamfontein</w:t>
                        </w:r>
                        <w:r>
                          <w:rPr>
                            <w:rFonts w:ascii="Arial" w:cs="Arial" w:eastAsia="Arial" w:hAnsi="Arial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  <w:tc>
                      <w:tcPr>
                        <w:tcW w:type="dxa" w:w="1650"/>
                        <w:tcBorders>
                          <w:top w:color="auto" w:space="0" w:sz="6" w:val="nil"/>
                          <w:left w:color="auto" w:space="0" w:sz="6" w:val="nil"/>
                          <w:bottom w:color="auto" w:space="0" w:sz="6" w:val="nil"/>
                          <w:right w:color="auto" w:space="0" w:sz="6" w:val="nil"/>
                        </w:tcBorders>
                      </w:tcPr>
                      <w:p>
                        <w:pPr>
                          <w:rPr>
                            <w:rFonts w:ascii="Arial" w:cs="Arial" w:eastAsia="Arial" w:hAnsi="Arial"/>
                            <w:sz w:val="15"/>
                            <w:szCs w:val="15"/>
                          </w:rPr>
                          <w:jc w:val="left"/>
                          <w:spacing w:before="24" w:line="160" w:lineRule="exact"/>
                          <w:ind w:left="426"/>
                        </w:pPr>
                        <w:r>
                          <w:rPr>
                            <w:rFonts w:ascii="Arial" w:cs="Arial" w:eastAsia="Arial" w:hAnsi="Arial"/>
                            <w:color w:val="777777"/>
                            <w:spacing w:val="-4"/>
                            <w:w w:val="110"/>
                            <w:sz w:val="15"/>
                            <w:szCs w:val="15"/>
                          </w:rPr>
                          <w:t>Johannesburg</w:t>
                        </w:r>
                        <w:r>
                          <w:rPr>
                            <w:rFonts w:ascii="Arial" w:cs="Arial" w:eastAsia="Arial" w:hAnsi="Arial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Arial" w:cs="Arial" w:eastAsia="Arial" w:hAnsi="Arial"/>
                            <w:sz w:val="15"/>
                            <w:szCs w:val="15"/>
                          </w:rPr>
                          <w:jc w:val="left"/>
                          <w:spacing w:before="8"/>
                          <w:ind w:left="433"/>
                        </w:pPr>
                        <w:r>
                          <w:rPr>
                            <w:rFonts w:ascii="Arial" w:cs="Arial" w:eastAsia="Arial" w:hAnsi="Arial"/>
                            <w:color w:val="777777"/>
                            <w:spacing w:val="5"/>
                            <w:w w:val="100"/>
                            <w:sz w:val="15"/>
                            <w:szCs w:val="15"/>
                          </w:rPr>
                          <w:t>2017</w:t>
                        </w:r>
                        <w:r>
                          <w:rPr>
                            <w:rFonts w:ascii="Arial" w:cs="Arial" w:eastAsia="Arial" w:hAnsi="Arial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  <w:tc>
                      <w:tcPr>
                        <w:tcW w:type="dxa" w:w="1832"/>
                        <w:tcBorders>
                          <w:top w:color="auto" w:space="0" w:sz="6" w:val="nil"/>
                          <w:left w:color="auto" w:space="0" w:sz="6" w:val="nil"/>
                          <w:bottom w:color="auto" w:space="0" w:sz="6" w:val="nil"/>
                          <w:right w:color="auto" w:space="0" w:sz="6" w:val="nil"/>
                        </w:tcBorders>
                      </w:tcPr>
                      <w:p>
                        <w:pPr>
                          <w:rPr>
                            <w:rFonts w:ascii="Arial" w:cs="Arial" w:eastAsia="Arial" w:hAnsi="Arial"/>
                            <w:sz w:val="15"/>
                            <w:szCs w:val="15"/>
                          </w:rPr>
                          <w:jc w:val="left"/>
                          <w:spacing w:before="31"/>
                          <w:ind w:left="94"/>
                        </w:pPr>
                        <w:hyperlink r:id="rId4">
                          <w:r>
                            <w:rPr>
                              <w:rFonts w:ascii="Arial" w:cs="Arial" w:eastAsia="Arial" w:hAnsi="Arial"/>
                              <w:color w:val="898989"/>
                              <w:spacing w:val="-1"/>
                              <w:w w:val="106"/>
                              <w:sz w:val="15"/>
                              <w:szCs w:val="15"/>
                            </w:rPr>
                            <w:t>www.pikitup.co</w:t>
                          </w:r>
                          <w:r>
                            <w:rPr>
                              <w:rFonts w:ascii="Arial" w:cs="Arial" w:eastAsia="Arial" w:hAnsi="Arial"/>
                              <w:color w:val="999999"/>
                              <w:spacing w:val="-1"/>
                              <w:w w:val="86"/>
                              <w:sz w:val="15"/>
                              <w:szCs w:val="15"/>
                            </w:rPr>
                            <w:t>.</w:t>
                          </w:r>
                          <w:r>
                            <w:rPr>
                              <w:rFonts w:ascii="Arial" w:cs="Arial" w:eastAsia="Arial" w:hAnsi="Arial"/>
                              <w:color w:val="777777"/>
                              <w:spacing w:val="-1"/>
                              <w:w w:val="113"/>
                              <w:sz w:val="15"/>
                              <w:szCs w:val="15"/>
                            </w:rPr>
                            <w:t>za</w:t>
                          </w:r>
                        </w:hyperlink>
                        <w:r>
                          <w:rPr>
                            <w:rFonts w:ascii="Arial" w:cs="Arial" w:eastAsia="Arial" w:hAnsi="Arial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Arial" w:cs="Arial" w:eastAsia="Arial" w:hAnsi="Arial"/>
                            <w:sz w:val="15"/>
                            <w:szCs w:val="15"/>
                          </w:rPr>
                          <w:jc w:val="left"/>
                          <w:spacing w:before="16"/>
                          <w:ind w:left="94"/>
                        </w:pPr>
                        <w:hyperlink r:id="rId5">
                          <w:r>
                            <w:rPr>
                              <w:rFonts w:ascii="Arial" w:cs="Arial" w:eastAsia="Arial" w:hAnsi="Arial"/>
                              <w:color w:val="777777"/>
                              <w:spacing w:val="-5"/>
                              <w:w w:val="114"/>
                              <w:sz w:val="15"/>
                              <w:szCs w:val="15"/>
                            </w:rPr>
                            <w:t>www.joburg.org</w:t>
                          </w:r>
                          <w:r>
                            <w:rPr>
                              <w:rFonts w:ascii="Arial" w:cs="Arial" w:eastAsia="Arial" w:hAnsi="Arial"/>
                              <w:color w:val="999999"/>
                              <w:spacing w:val="-5"/>
                              <w:w w:val="92"/>
                              <w:sz w:val="15"/>
                              <w:szCs w:val="15"/>
                            </w:rPr>
                            <w:t>.</w:t>
                          </w:r>
                          <w:r>
                            <w:rPr>
                              <w:rFonts w:ascii="Arial" w:cs="Arial" w:eastAsia="Arial" w:hAnsi="Arial"/>
                              <w:color w:val="777777"/>
                              <w:spacing w:val="-5"/>
                              <w:w w:val="121"/>
                              <w:sz w:val="15"/>
                              <w:szCs w:val="15"/>
                            </w:rPr>
                            <w:t>za</w:t>
                          </w:r>
                        </w:hyperlink>
                        <w:r>
                          <w:rPr>
                            <w:rFonts w:ascii="Arial" w:cs="Arial" w:eastAsia="Arial" w:hAnsi="Arial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</w:tr>
                </w:tbl>
                <w:p>
                  <w:pPr>
                    <w:jc w:val="left"/>
                  </w:pPr>
                </w:p>
              </w:txbxContent>
            </v:textbox>
            <w10:wrap type="none"/>
          </v:shape>
        </w:pict>
      </w:r>
      <w:r>
        <w:rPr>
          <w:rFonts w:ascii="Arial" w:cs="Arial" w:eastAsia="Arial" w:hAnsi="Arial"/>
          <w:color w:val="777777"/>
          <w:spacing w:val="4"/>
          <w:w w:val="97"/>
          <w:sz w:val="22"/>
          <w:szCs w:val="22"/>
        </w:rPr>
        <w:t>Pikitup</w:t>
      </w:r>
      <w:r>
        <w:rPr>
          <w:rFonts w:ascii="Arial" w:cs="Arial" w:eastAsia="Arial" w:hAnsi="Arial"/>
          <w:color w:val="000000"/>
          <w:spacing w:val="0"/>
          <w:w w:val="100"/>
          <w:sz w:val="22"/>
          <w:szCs w:val="2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2" w:line="280" w:lineRule="exact"/>
        <w:sectPr>
          <w:type w:val="continuous"/>
          <w:pgSz w:h="16860" w:w="11940"/>
          <w:pgMar w:bottom="280" w:left="680" w:right="540" w:top="600"/>
        </w:sectPr>
      </w:pPr>
      <w:r>
        <w:rPr>
          <w:sz w:val="28"/>
          <w:szCs w:val="28"/>
        </w:rPr>
      </w:r>
    </w:p>
    <w:p>
      <w:pPr>
        <w:rPr>
          <w:sz w:val="26"/>
          <w:szCs w:val="26"/>
        </w:rPr>
        <w:jc w:val="left"/>
        <w:spacing w:before="5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13"/>
          <w:szCs w:val="13"/>
        </w:rPr>
        <w:jc w:val="left"/>
        <w:ind w:left="479" w:right="-40"/>
      </w:pPr>
      <w:r>
        <w:rPr>
          <w:rFonts w:ascii="Times New Roman" w:cs="Times New Roman" w:eastAsia="Times New Roman" w:hAnsi="Times New Roman"/>
          <w:color w:val="2B2B2B"/>
          <w:spacing w:val="0"/>
          <w:w w:val="100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2B2B2B"/>
          <w:spacing w:val="10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2B2B2B"/>
          <w:spacing w:val="-9"/>
          <w:w w:val="122"/>
          <w:sz w:val="13"/>
          <w:szCs w:val="13"/>
        </w:rPr>
        <w:t>worl</w:t>
      </w:r>
      <w:r>
        <w:rPr>
          <w:rFonts w:ascii="Times New Roman" w:cs="Times New Roman" w:eastAsia="Times New Roman" w:hAnsi="Times New Roman"/>
          <w:color w:val="2B2B2B"/>
          <w:spacing w:val="0"/>
          <w:w w:val="122"/>
          <w:sz w:val="13"/>
          <w:szCs w:val="13"/>
        </w:rPr>
        <w:t>d</w:t>
      </w:r>
      <w:r>
        <w:rPr>
          <w:rFonts w:ascii="Times New Roman" w:cs="Times New Roman" w:eastAsia="Times New Roman" w:hAnsi="Times New Roman"/>
          <w:color w:val="2B2B2B"/>
          <w:spacing w:val="20"/>
          <w:w w:val="122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2B2B2B"/>
          <w:spacing w:val="-9"/>
          <w:w w:val="122"/>
          <w:sz w:val="13"/>
          <w:szCs w:val="13"/>
        </w:rPr>
        <w:t>clas</w:t>
      </w:r>
      <w:r>
        <w:rPr>
          <w:rFonts w:ascii="Times New Roman" w:cs="Times New Roman" w:eastAsia="Times New Roman" w:hAnsi="Times New Roman"/>
          <w:color w:val="2B2B2B"/>
          <w:spacing w:val="0"/>
          <w:w w:val="122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color w:val="2B2B2B"/>
          <w:spacing w:val="10"/>
          <w:w w:val="122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2B2B2B"/>
          <w:spacing w:val="-6"/>
          <w:w w:val="122"/>
          <w:sz w:val="13"/>
          <w:szCs w:val="13"/>
        </w:rPr>
        <w:t>Africa</w:t>
      </w:r>
      <w:r>
        <w:rPr>
          <w:rFonts w:ascii="Times New Roman" w:cs="Times New Roman" w:eastAsia="Times New Roman" w:hAnsi="Times New Roman"/>
          <w:color w:val="2B2B2B"/>
          <w:spacing w:val="0"/>
          <w:w w:val="122"/>
          <w:sz w:val="13"/>
          <w:szCs w:val="13"/>
        </w:rPr>
        <w:t>n</w:t>
      </w:r>
      <w:r>
        <w:rPr>
          <w:rFonts w:ascii="Times New Roman" w:cs="Times New Roman" w:eastAsia="Times New Roman" w:hAnsi="Times New Roman"/>
          <w:color w:val="2B2B2B"/>
          <w:spacing w:val="-6"/>
          <w:w w:val="122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2B2B2B"/>
          <w:spacing w:val="-7"/>
          <w:w w:val="122"/>
          <w:sz w:val="13"/>
          <w:szCs w:val="13"/>
        </w:rPr>
        <w:t>city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3"/>
          <w:szCs w:val="13"/>
        </w:rPr>
      </w:r>
    </w:p>
    <w:p>
      <w:pPr>
        <w:rPr>
          <w:rFonts w:ascii="Arial" w:cs="Arial" w:eastAsia="Arial" w:hAnsi="Arial"/>
          <w:sz w:val="10"/>
          <w:szCs w:val="10"/>
        </w:rPr>
        <w:jc w:val="center"/>
        <w:spacing w:before="71" w:line="80" w:lineRule="exact"/>
        <w:ind w:left="-27" w:right="-27"/>
      </w:pPr>
      <w:r>
        <w:br w:type="column"/>
      </w:r>
      <w:r>
        <w:rPr>
          <w:rFonts w:ascii="Arial" w:cs="Arial" w:eastAsia="Arial" w:hAnsi="Arial"/>
          <w:color w:val="2B2B2B"/>
          <w:spacing w:val="5"/>
          <w:w w:val="168"/>
          <w:position w:val="-1"/>
          <w:sz w:val="10"/>
          <w:szCs w:val="10"/>
        </w:rPr>
        <w:t>JOANNSUG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0"/>
          <w:szCs w:val="10"/>
        </w:rPr>
      </w:r>
    </w:p>
    <w:p>
      <w:pPr>
        <w:rPr>
          <w:rFonts w:ascii="Times New Roman" w:cs="Times New Roman" w:eastAsia="Times New Roman" w:hAnsi="Times New Roman"/>
          <w:sz w:val="11"/>
          <w:szCs w:val="11"/>
        </w:rPr>
        <w:jc w:val="center"/>
        <w:spacing w:before="4"/>
        <w:ind w:left="123" w:right="148"/>
      </w:pPr>
      <w:r>
        <w:pict>
          <v:shape filled="f" stroked="f" style="position:absolute;margin-left:148.64pt;margin-top:-69.442pt;width:45.7079pt;height:59.2pt;mso-position-horizontal-relative:page;mso-position-vertical-relative:paragraph;z-index:-223" type="#_x0000_t202">
            <v:textbox inset="0,0,0,0">
              <w:txbxContent>
                <w:p>
                  <w:pPr>
                    <w:rPr>
                      <w:rFonts w:ascii="Arial" w:cs="Arial" w:eastAsia="Arial" w:hAnsi="Arial"/>
                      <w:sz w:val="118"/>
                      <w:szCs w:val="118"/>
                    </w:rPr>
                    <w:jc w:val="left"/>
                    <w:spacing w:before="77" w:line="1100" w:lineRule="exact"/>
                    <w:ind w:right="-198"/>
                  </w:pPr>
                  <w:r>
                    <w:rPr>
                      <w:rFonts w:ascii="Arial" w:cs="Arial" w:eastAsia="Arial" w:hAnsi="Arial"/>
                      <w:color w:val="2B2B2B"/>
                      <w:spacing w:val="0"/>
                      <w:w w:val="139"/>
                      <w:position w:val="-22"/>
                      <w:sz w:val="118"/>
                      <w:szCs w:val="118"/>
                    </w:rPr>
                    <w:t>#</w:t>
                  </w:r>
                  <w:r>
                    <w:rPr>
                      <w:rFonts w:ascii="Arial" w:cs="Arial" w:eastAsia="Arial" w:hAnsi="Arial"/>
                      <w:color w:val="000000"/>
                      <w:spacing w:val="0"/>
                      <w:w w:val="100"/>
                      <w:position w:val="0"/>
                      <w:sz w:val="118"/>
                      <w:szCs w:val="118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Times New Roman" w:cs="Times New Roman" w:eastAsia="Times New Roman" w:hAnsi="Times New Roman"/>
          <w:color w:val="2B2B2B"/>
          <w:spacing w:val="-17"/>
          <w:w w:val="157"/>
          <w:sz w:val="10"/>
          <w:szCs w:val="10"/>
        </w:rPr>
        <w:t>$0</w:t>
      </w:r>
      <w:r>
        <w:rPr>
          <w:rFonts w:ascii="Times New Roman" w:cs="Times New Roman" w:eastAsia="Times New Roman" w:hAnsi="Times New Roman"/>
          <w:color w:val="2B2B2B"/>
          <w:spacing w:val="0"/>
          <w:w w:val="157"/>
          <w:sz w:val="10"/>
          <w:szCs w:val="10"/>
        </w:rPr>
        <w:t>¢</w:t>
      </w:r>
      <w:r>
        <w:rPr>
          <w:rFonts w:ascii="Times New Roman" w:cs="Times New Roman" w:eastAsia="Times New Roman" w:hAnsi="Times New Roman"/>
          <w:color w:val="2B2B2B"/>
          <w:spacing w:val="-3"/>
          <w:w w:val="157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color w:val="2B2B2B"/>
          <w:spacing w:val="-15"/>
          <w:w w:val="129"/>
          <w:sz w:val="11"/>
          <w:szCs w:val="11"/>
        </w:rPr>
        <w:t>Limited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1"/>
          <w:szCs w:val="11"/>
        </w:rPr>
      </w:r>
    </w:p>
    <w:p>
      <w:pPr>
        <w:rPr>
          <w:sz w:val="16"/>
          <w:szCs w:val="16"/>
        </w:rPr>
        <w:jc w:val="left"/>
        <w:spacing w:before="8" w:line="160" w:lineRule="exact"/>
      </w:pPr>
      <w:r>
        <w:br w:type="column"/>
      </w: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5"/>
          <w:szCs w:val="15"/>
        </w:rPr>
        <w:jc w:val="left"/>
        <w:spacing w:line="140" w:lineRule="exact"/>
        <w:sectPr>
          <w:type w:val="continuous"/>
          <w:pgSz w:h="16860" w:w="11940"/>
          <w:pgMar w:bottom="280" w:left="680" w:right="540" w:top="600"/>
          <w:cols w:equalWidth="off" w:num="3">
            <w:col w:space="323" w:w="1991"/>
            <w:col w:space="1887" w:w="884"/>
            <w:col w:w="5635"/>
          </w:cols>
        </w:sectPr>
      </w:pPr>
      <w:r>
        <w:rPr>
          <w:rFonts w:ascii="Arial" w:cs="Arial" w:eastAsia="Arial" w:hAnsi="Arial"/>
          <w:color w:val="777777"/>
          <w:spacing w:val="-4"/>
          <w:w w:val="101"/>
          <w:position w:val="-3"/>
          <w:sz w:val="15"/>
          <w:szCs w:val="15"/>
        </w:rPr>
        <w:t>2001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5"/>
          <w:szCs w:val="15"/>
        </w:rPr>
      </w:r>
    </w:p>
    <w:p>
      <w:pPr>
        <w:rPr>
          <w:sz w:val="26"/>
          <w:szCs w:val="26"/>
        </w:rPr>
        <w:jc w:val="left"/>
        <w:spacing w:before="11" w:line="260" w:lineRule="exact"/>
      </w:pPr>
      <w:r>
        <w:pict>
          <v:group coordorigin="0,0" coordsize="11920,16840" style="position:absolute;margin-left:0pt;margin-top:0pt;width:596pt;height:842pt;mso-position-horizontal-relative:page;mso-position-vertical-relative:page;z-index:-225">
            <v:shape style="position:absolute;left:0;top:0;width:11920;height:16840" type="#_x0000_t75">
              <v:imagedata o:title="" r:id="rId6"/>
            </v:shape>
            <v:shape style="position:absolute;left:1267;top:13334;width:1612;height:720" type="#_x0000_t75">
              <v:imagedata o:title="" r:id="rId7"/>
            </v:shape>
            <v:shape style="position:absolute;left:1296;top:1238;width:1209;height:605" type="#_x0000_t75">
              <v:imagedata o:title="" r:id="rId8"/>
            </v:shape>
            <w10:wrap type="none"/>
          </v:group>
        </w:pict>
      </w: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2"/>
          <w:szCs w:val="22"/>
        </w:rPr>
        <w:jc w:val="left"/>
        <w:spacing w:before="79"/>
        <w:ind w:left="112"/>
      </w:pPr>
      <w:r>
        <w:rPr>
          <w:rFonts w:ascii="Arial" w:cs="Arial" w:eastAsia="Arial" w:hAnsi="Arial"/>
          <w:color w:val="2B2B2B"/>
          <w:spacing w:val="-12"/>
          <w:w w:val="100"/>
          <w:sz w:val="22"/>
          <w:szCs w:val="22"/>
        </w:rPr>
        <w:t>Ref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: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4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4"/>
          <w:w w:val="100"/>
          <w:sz w:val="22"/>
          <w:szCs w:val="22"/>
        </w:rPr>
        <w:t>PU102/2022</w:t>
      </w:r>
      <w:r>
        <w:rPr>
          <w:rFonts w:ascii="Arial" w:cs="Arial" w:eastAsia="Arial" w:hAnsi="Arial"/>
          <w:color w:val="000000"/>
          <w:spacing w:val="0"/>
          <w:w w:val="100"/>
          <w:sz w:val="22"/>
          <w:szCs w:val="22"/>
        </w:rPr>
      </w:r>
    </w:p>
    <w:p>
      <w:pPr>
        <w:rPr>
          <w:rFonts w:ascii="Arial" w:cs="Arial" w:eastAsia="Arial" w:hAnsi="Arial"/>
          <w:sz w:val="22"/>
          <w:szCs w:val="22"/>
        </w:rPr>
        <w:jc w:val="left"/>
        <w:spacing w:before="46"/>
        <w:ind w:left="112"/>
      </w:pPr>
      <w:r>
        <w:rPr>
          <w:rFonts w:ascii="Arial" w:cs="Arial" w:eastAsia="Arial" w:hAnsi="Arial"/>
          <w:color w:val="2B2B2B"/>
          <w:spacing w:val="2"/>
          <w:w w:val="100"/>
          <w:sz w:val="22"/>
          <w:szCs w:val="22"/>
        </w:rPr>
        <w:t>Enquiries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:</w:t>
      </w:r>
      <w:r>
        <w:rPr>
          <w:rFonts w:ascii="Arial" w:cs="Arial" w:eastAsia="Arial" w:hAnsi="Arial"/>
          <w:color w:val="2B2B2B"/>
          <w:spacing w:val="4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3"/>
          <w:w w:val="100"/>
          <w:sz w:val="22"/>
          <w:szCs w:val="22"/>
        </w:rPr>
        <w:t>Nomaswaz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17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1"/>
          <w:w w:val="100"/>
          <w:sz w:val="22"/>
          <w:szCs w:val="22"/>
        </w:rPr>
        <w:t>Lamola</w:t>
      </w:r>
      <w:r>
        <w:rPr>
          <w:rFonts w:ascii="Arial" w:cs="Arial" w:eastAsia="Arial" w:hAnsi="Arial"/>
          <w:color w:val="000000"/>
          <w:spacing w:val="0"/>
          <w:w w:val="100"/>
          <w:sz w:val="22"/>
          <w:szCs w:val="22"/>
        </w:rPr>
      </w:r>
    </w:p>
    <w:p>
      <w:pPr>
        <w:rPr>
          <w:rFonts w:ascii="Arial" w:cs="Arial" w:eastAsia="Arial" w:hAnsi="Arial"/>
          <w:sz w:val="22"/>
          <w:szCs w:val="22"/>
        </w:rPr>
        <w:jc w:val="left"/>
        <w:spacing w:before="46"/>
        <w:ind w:left="119"/>
      </w:pPr>
      <w:r>
        <w:rPr>
          <w:rFonts w:ascii="Arial" w:cs="Arial" w:eastAsia="Arial" w:hAnsi="Arial"/>
          <w:color w:val="2B2B2B"/>
          <w:spacing w:val="2"/>
          <w:w w:val="100"/>
          <w:sz w:val="22"/>
          <w:szCs w:val="22"/>
        </w:rPr>
        <w:t>E-mail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:</w:t>
      </w:r>
      <w:r>
        <w:rPr>
          <w:rFonts w:ascii="Arial" w:cs="Arial" w:eastAsia="Arial" w:hAnsi="Arial"/>
          <w:color w:val="2B2B2B"/>
          <w:spacing w:val="11"/>
          <w:w w:val="100"/>
          <w:sz w:val="22"/>
          <w:szCs w:val="22"/>
        </w:rPr>
        <w:t> </w:t>
      </w:r>
      <w:hyperlink r:id="rId9">
        <w:r>
          <w:rPr>
            <w:rFonts w:ascii="Arial" w:cs="Arial" w:eastAsia="Arial" w:hAnsi="Arial"/>
            <w:color w:val="2B2B2B"/>
            <w:spacing w:val="2"/>
            <w:w w:val="102"/>
            <w:sz w:val="22"/>
            <w:szCs w:val="22"/>
          </w:rPr>
          <w:t>nomaswazilamola@pikitup.co.za</w:t>
        </w:r>
        <w:r>
          <w:rPr>
            <w:rFonts w:ascii="Arial" w:cs="Arial" w:eastAsia="Arial" w:hAnsi="Arial"/>
            <w:color w:val="000000"/>
            <w:spacing w:val="0"/>
            <w:w w:val="100"/>
            <w:sz w:val="22"/>
            <w:szCs w:val="22"/>
          </w:rPr>
        </w:r>
      </w:hyperlink>
    </w:p>
    <w:p>
      <w:pPr>
        <w:rPr>
          <w:rFonts w:ascii="Arial" w:cs="Arial" w:eastAsia="Arial" w:hAnsi="Arial"/>
          <w:sz w:val="22"/>
          <w:szCs w:val="22"/>
        </w:rPr>
        <w:jc w:val="left"/>
        <w:spacing w:before="53"/>
        <w:ind w:left="119"/>
      </w:pPr>
      <w:r>
        <w:rPr>
          <w:rFonts w:ascii="Arial" w:cs="Arial" w:eastAsia="Arial" w:hAnsi="Arial"/>
          <w:color w:val="2B2B2B"/>
          <w:spacing w:val="-4"/>
          <w:w w:val="100"/>
          <w:sz w:val="22"/>
          <w:szCs w:val="22"/>
        </w:rPr>
        <w:t>Date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:</w:t>
      </w:r>
      <w:r>
        <w:rPr>
          <w:rFonts w:ascii="Arial" w:cs="Arial" w:eastAsia="Arial" w:hAnsi="Arial"/>
          <w:color w:val="2B2B2B"/>
          <w:spacing w:val="3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31</w:t>
      </w:r>
      <w:r>
        <w:rPr>
          <w:rFonts w:ascii="Arial" w:cs="Arial" w:eastAsia="Arial" w:hAnsi="Arial"/>
          <w:color w:val="2B2B2B"/>
          <w:spacing w:val="13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5"/>
          <w:w w:val="100"/>
          <w:sz w:val="22"/>
          <w:szCs w:val="22"/>
        </w:rPr>
        <w:t>Octobe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r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6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2"/>
          <w:w w:val="104"/>
          <w:sz w:val="22"/>
          <w:szCs w:val="22"/>
        </w:rPr>
        <w:t>2022</w:t>
      </w:r>
      <w:r>
        <w:rPr>
          <w:rFonts w:ascii="Arial" w:cs="Arial" w:eastAsia="Arial" w:hAnsi="Arial"/>
          <w:color w:val="000000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6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2"/>
          <w:szCs w:val="22"/>
        </w:rPr>
        <w:jc w:val="left"/>
        <w:spacing w:line="220" w:lineRule="exact"/>
        <w:ind w:left="112"/>
      </w:pPr>
      <w:r>
        <w:rPr>
          <w:rFonts w:ascii="Arial" w:cs="Arial" w:eastAsia="Arial" w:hAnsi="Arial"/>
          <w:color w:val="2B2B2B"/>
          <w:spacing w:val="1"/>
          <w:w w:val="100"/>
          <w:position w:val="-1"/>
          <w:sz w:val="22"/>
          <w:szCs w:val="22"/>
        </w:rPr>
        <w:t>Sithemb</w:t>
      </w:r>
      <w:r>
        <w:rPr>
          <w:rFonts w:ascii="Arial" w:cs="Arial" w:eastAsia="Arial" w:hAnsi="Arial"/>
          <w:color w:val="2B2B2B"/>
          <w:spacing w:val="0"/>
          <w:w w:val="100"/>
          <w:position w:val="-1"/>
          <w:sz w:val="22"/>
          <w:szCs w:val="22"/>
        </w:rPr>
        <w:t>e</w:t>
      </w:r>
      <w:r>
        <w:rPr>
          <w:rFonts w:ascii="Arial" w:cs="Arial" w:eastAsia="Arial" w:hAnsi="Arial"/>
          <w:color w:val="2B2B2B"/>
          <w:spacing w:val="39"/>
          <w:w w:val="100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3"/>
          <w:w w:val="107"/>
          <w:position w:val="-1"/>
          <w:sz w:val="22"/>
          <w:szCs w:val="22"/>
        </w:rPr>
        <w:t>Transportatio</w:t>
      </w:r>
      <w:r>
        <w:rPr>
          <w:rFonts w:ascii="Arial" w:cs="Arial" w:eastAsia="Arial" w:hAnsi="Arial"/>
          <w:color w:val="2B2B2B"/>
          <w:spacing w:val="0"/>
          <w:w w:val="107"/>
          <w:position w:val="-1"/>
          <w:sz w:val="22"/>
          <w:szCs w:val="22"/>
        </w:rPr>
        <w:t>n</w:t>
      </w:r>
      <w:r>
        <w:rPr>
          <w:rFonts w:ascii="Arial" w:cs="Arial" w:eastAsia="Arial" w:hAnsi="Arial"/>
          <w:color w:val="2B2B2B"/>
          <w:spacing w:val="9"/>
          <w:w w:val="107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0"/>
          <w:w w:val="100"/>
          <w:position w:val="-1"/>
          <w:sz w:val="22"/>
          <w:szCs w:val="22"/>
        </w:rPr>
        <w:t>&amp;</w:t>
      </w:r>
      <w:r>
        <w:rPr>
          <w:rFonts w:ascii="Arial" w:cs="Arial" w:eastAsia="Arial" w:hAnsi="Arial"/>
          <w:color w:val="2B2B2B"/>
          <w:spacing w:val="16"/>
          <w:w w:val="100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10"/>
          <w:w w:val="100"/>
          <w:position w:val="-1"/>
          <w:sz w:val="22"/>
          <w:szCs w:val="22"/>
        </w:rPr>
        <w:t>Project</w:t>
      </w:r>
      <w:r>
        <w:rPr>
          <w:rFonts w:ascii="Arial" w:cs="Arial" w:eastAsia="Arial" w:hAnsi="Arial"/>
          <w:color w:val="2B2B2B"/>
          <w:spacing w:val="0"/>
          <w:w w:val="100"/>
          <w:position w:val="-1"/>
          <w:sz w:val="22"/>
          <w:szCs w:val="22"/>
        </w:rPr>
        <w:t>s</w:t>
      </w:r>
      <w:r>
        <w:rPr>
          <w:rFonts w:ascii="Arial" w:cs="Arial" w:eastAsia="Arial" w:hAnsi="Arial"/>
          <w:color w:val="2B2B2B"/>
          <w:spacing w:val="0"/>
          <w:w w:val="100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22"/>
          <w:w w:val="100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2"/>
          <w:w w:val="100"/>
          <w:position w:val="-1"/>
          <w:sz w:val="22"/>
          <w:szCs w:val="22"/>
        </w:rPr>
        <w:t>(Ply</w:t>
      </w:r>
      <w:r>
        <w:rPr>
          <w:rFonts w:ascii="Arial" w:cs="Arial" w:eastAsia="Arial" w:hAnsi="Arial"/>
          <w:color w:val="2B2B2B"/>
          <w:spacing w:val="0"/>
          <w:w w:val="100"/>
          <w:position w:val="-1"/>
          <w:sz w:val="22"/>
          <w:szCs w:val="22"/>
        </w:rPr>
        <w:t>)</w:t>
      </w:r>
      <w:r>
        <w:rPr>
          <w:rFonts w:ascii="Arial" w:cs="Arial" w:eastAsia="Arial" w:hAnsi="Arial"/>
          <w:color w:val="2B2B2B"/>
          <w:spacing w:val="54"/>
          <w:w w:val="100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22"/>
          <w:w w:val="101"/>
          <w:position w:val="-1"/>
          <w:sz w:val="22"/>
          <w:szCs w:val="22"/>
        </w:rPr>
        <w:t>Ltd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ascii="Arial" w:cs="Arial" w:eastAsia="Arial" w:hAnsi="Arial"/>
          <w:sz w:val="22"/>
          <w:szCs w:val="22"/>
        </w:rPr>
        <w:jc w:val="left"/>
        <w:spacing w:before="14" w:line="220" w:lineRule="exact"/>
        <w:ind w:left="112"/>
      </w:pPr>
      <w:r>
        <w:rPr>
          <w:rFonts w:ascii="Arial" w:cs="Arial" w:eastAsia="Arial" w:hAnsi="Arial"/>
          <w:color w:val="2B2B2B"/>
          <w:spacing w:val="-6"/>
          <w:w w:val="100"/>
          <w:position w:val="-1"/>
          <w:sz w:val="22"/>
          <w:szCs w:val="22"/>
        </w:rPr>
        <w:t>Stanfor</w:t>
      </w:r>
      <w:r>
        <w:rPr>
          <w:rFonts w:ascii="Arial" w:cs="Arial" w:eastAsia="Arial" w:hAnsi="Arial"/>
          <w:color w:val="2B2B2B"/>
          <w:spacing w:val="0"/>
          <w:w w:val="100"/>
          <w:position w:val="-1"/>
          <w:sz w:val="22"/>
          <w:szCs w:val="22"/>
        </w:rPr>
        <w:t>d</w:t>
      </w:r>
      <w:r>
        <w:rPr>
          <w:rFonts w:ascii="Arial" w:cs="Arial" w:eastAsia="Arial" w:hAnsi="Arial"/>
          <w:color w:val="2B2B2B"/>
          <w:spacing w:val="0"/>
          <w:w w:val="100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22"/>
          <w:w w:val="100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9"/>
          <w:w w:val="110"/>
          <w:position w:val="-1"/>
          <w:sz w:val="22"/>
          <w:szCs w:val="22"/>
        </w:rPr>
        <w:t>Office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ascii="Arial" w:cs="Arial" w:eastAsia="Arial" w:hAnsi="Arial"/>
          <w:sz w:val="22"/>
          <w:szCs w:val="22"/>
        </w:rPr>
        <w:jc w:val="left"/>
        <w:spacing w:before="14" w:line="220" w:lineRule="exact"/>
        <w:ind w:left="126"/>
      </w:pPr>
      <w:r>
        <w:rPr>
          <w:rFonts w:ascii="Arial" w:cs="Arial" w:eastAsia="Arial" w:hAnsi="Arial"/>
          <w:color w:val="2B2B2B"/>
          <w:spacing w:val="14"/>
          <w:w w:val="100"/>
          <w:position w:val="-1"/>
          <w:sz w:val="22"/>
          <w:szCs w:val="22"/>
        </w:rPr>
        <w:t>1</w:t>
      </w:r>
      <w:r>
        <w:rPr>
          <w:rFonts w:ascii="Arial" w:cs="Arial" w:eastAsia="Arial" w:hAnsi="Arial"/>
          <w:color w:val="2B2B2B"/>
          <w:spacing w:val="0"/>
          <w:w w:val="100"/>
          <w:position w:val="-1"/>
          <w:sz w:val="22"/>
          <w:szCs w:val="22"/>
        </w:rPr>
        <w:t>2</w:t>
      </w:r>
      <w:r>
        <w:rPr>
          <w:rFonts w:ascii="Arial" w:cs="Arial" w:eastAsia="Arial" w:hAnsi="Arial"/>
          <w:color w:val="2B2B2B"/>
          <w:spacing w:val="-8"/>
          <w:w w:val="100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5"/>
          <w:w w:val="100"/>
          <w:position w:val="-1"/>
          <w:sz w:val="22"/>
          <w:szCs w:val="22"/>
        </w:rPr>
        <w:t>Bauhini</w:t>
      </w:r>
      <w:r>
        <w:rPr>
          <w:rFonts w:ascii="Arial" w:cs="Arial" w:eastAsia="Arial" w:hAnsi="Arial"/>
          <w:color w:val="2B2B2B"/>
          <w:spacing w:val="0"/>
          <w:w w:val="100"/>
          <w:position w:val="-1"/>
          <w:sz w:val="22"/>
          <w:szCs w:val="22"/>
        </w:rPr>
        <w:t>a</w:t>
      </w:r>
      <w:r>
        <w:rPr>
          <w:rFonts w:ascii="Arial" w:cs="Arial" w:eastAsia="Arial" w:hAnsi="Arial"/>
          <w:color w:val="2B2B2B"/>
          <w:spacing w:val="9"/>
          <w:w w:val="100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10"/>
          <w:w w:val="113"/>
          <w:position w:val="-1"/>
          <w:sz w:val="22"/>
          <w:szCs w:val="22"/>
        </w:rPr>
        <w:t>Street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ascii="Arial" w:cs="Arial" w:eastAsia="Arial" w:hAnsi="Arial"/>
          <w:sz w:val="22"/>
          <w:szCs w:val="22"/>
        </w:rPr>
        <w:jc w:val="left"/>
        <w:spacing w:before="14" w:line="220" w:lineRule="exact"/>
        <w:ind w:left="112"/>
      </w:pPr>
      <w:r>
        <w:rPr>
          <w:rFonts w:ascii="Arial" w:cs="Arial" w:eastAsia="Arial" w:hAnsi="Arial"/>
          <w:color w:val="2B2B2B"/>
          <w:spacing w:val="-1"/>
          <w:w w:val="104"/>
          <w:position w:val="-1"/>
          <w:sz w:val="22"/>
          <w:szCs w:val="22"/>
        </w:rPr>
        <w:t>Centurion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ascii="Arial" w:cs="Arial" w:eastAsia="Arial" w:hAnsi="Arial"/>
          <w:sz w:val="22"/>
          <w:szCs w:val="22"/>
        </w:rPr>
        <w:jc w:val="left"/>
        <w:spacing w:before="14"/>
        <w:ind w:left="112"/>
      </w:pPr>
      <w:r>
        <w:rPr>
          <w:rFonts w:ascii="Arial" w:cs="Arial" w:eastAsia="Arial" w:hAnsi="Arial"/>
          <w:color w:val="2B2B2B"/>
          <w:spacing w:val="12"/>
          <w:w w:val="100"/>
          <w:sz w:val="22"/>
          <w:szCs w:val="22"/>
        </w:rPr>
        <w:t>0157</w:t>
      </w:r>
      <w:r>
        <w:rPr>
          <w:rFonts w:ascii="Arial" w:cs="Arial" w:eastAsia="Arial" w:hAnsi="Arial"/>
          <w:color w:val="000000"/>
          <w:spacing w:val="0"/>
          <w:w w:val="100"/>
          <w:sz w:val="22"/>
          <w:szCs w:val="22"/>
        </w:rPr>
      </w:r>
    </w:p>
    <w:p>
      <w:pPr>
        <w:rPr>
          <w:sz w:val="26"/>
          <w:szCs w:val="26"/>
        </w:rPr>
        <w:jc w:val="left"/>
        <w:spacing w:before="3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2"/>
          <w:szCs w:val="22"/>
        </w:rPr>
        <w:jc w:val="left"/>
        <w:ind w:left="119"/>
      </w:pPr>
      <w:r>
        <w:rPr>
          <w:rFonts w:ascii="Arial" w:cs="Arial" w:eastAsia="Arial" w:hAnsi="Arial"/>
          <w:color w:val="2B2B2B"/>
          <w:spacing w:val="1"/>
          <w:w w:val="100"/>
          <w:sz w:val="22"/>
          <w:szCs w:val="22"/>
        </w:rPr>
        <w:t>E-mail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:</w:t>
      </w:r>
      <w:r>
        <w:rPr>
          <w:rFonts w:ascii="Arial" w:cs="Arial" w:eastAsia="Arial" w:hAnsi="Arial"/>
          <w:color w:val="2B2B2B"/>
          <w:spacing w:val="18"/>
          <w:w w:val="100"/>
          <w:sz w:val="22"/>
          <w:szCs w:val="22"/>
        </w:rPr>
        <w:t> </w:t>
      </w:r>
      <w:hyperlink r:id="rId10">
        <w:r>
          <w:rPr>
            <w:rFonts w:ascii="Arial" w:cs="Arial" w:eastAsia="Arial" w:hAnsi="Arial"/>
            <w:color w:val="2B2B2B"/>
            <w:spacing w:val="1"/>
            <w:w w:val="104"/>
            <w:sz w:val="22"/>
            <w:szCs w:val="22"/>
          </w:rPr>
          <w:t>tenders@sithembe.co.za</w:t>
        </w:r>
        <w:r>
          <w:rPr>
            <w:rFonts w:ascii="Arial" w:cs="Arial" w:eastAsia="Arial" w:hAnsi="Arial"/>
            <w:color w:val="000000"/>
            <w:spacing w:val="0"/>
            <w:w w:val="100"/>
            <w:sz w:val="22"/>
            <w:szCs w:val="22"/>
          </w:rPr>
        </w:r>
      </w:hyperlink>
    </w:p>
    <w:p>
      <w:pPr>
        <w:rPr>
          <w:sz w:val="12"/>
          <w:szCs w:val="12"/>
        </w:rPr>
        <w:jc w:val="left"/>
        <w:spacing w:before="2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2"/>
          <w:szCs w:val="22"/>
        </w:rPr>
        <w:jc w:val="left"/>
        <w:spacing w:line="180" w:lineRule="exact"/>
        <w:ind w:left="119"/>
      </w:pPr>
      <w:r>
        <w:rPr>
          <w:rFonts w:ascii="Arial" w:cs="Arial" w:eastAsia="Arial" w:hAnsi="Arial"/>
          <w:color w:val="2B2B2B"/>
          <w:spacing w:val="-2"/>
          <w:w w:val="100"/>
          <w:position w:val="-4"/>
          <w:sz w:val="22"/>
          <w:szCs w:val="22"/>
        </w:rPr>
        <w:t>Dea</w:t>
      </w:r>
      <w:r>
        <w:rPr>
          <w:rFonts w:ascii="Arial" w:cs="Arial" w:eastAsia="Arial" w:hAnsi="Arial"/>
          <w:color w:val="2B2B2B"/>
          <w:spacing w:val="0"/>
          <w:w w:val="100"/>
          <w:position w:val="-4"/>
          <w:sz w:val="22"/>
          <w:szCs w:val="22"/>
        </w:rPr>
        <w:t>r</w:t>
      </w:r>
      <w:r>
        <w:rPr>
          <w:rFonts w:ascii="Arial" w:cs="Arial" w:eastAsia="Arial" w:hAnsi="Arial"/>
          <w:color w:val="2B2B2B"/>
          <w:spacing w:val="35"/>
          <w:w w:val="100"/>
          <w:position w:val="-4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2"/>
          <w:w w:val="100"/>
          <w:position w:val="-4"/>
          <w:sz w:val="22"/>
          <w:szCs w:val="22"/>
        </w:rPr>
        <w:t>Bidder,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1"/>
          <w:szCs w:val="21"/>
        </w:rPr>
        <w:jc w:val="both"/>
        <w:spacing w:before="79" w:line="250" w:lineRule="auto"/>
        <w:ind w:firstLine="14" w:left="112" w:right="112"/>
      </w:pP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RE:</w:t>
      </w:r>
      <w:r>
        <w:rPr>
          <w:rFonts w:ascii="Arial" w:cs="Arial" w:eastAsia="Arial" w:hAnsi="Arial"/>
          <w:b/>
          <w:color w:val="2B2B2B"/>
          <w:spacing w:val="46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4"/>
          <w:w w:val="100"/>
          <w:sz w:val="21"/>
          <w:szCs w:val="21"/>
        </w:rPr>
        <w:t>TENDE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R</w:t>
      </w:r>
      <w:r>
        <w:rPr>
          <w:rFonts w:ascii="Arial" w:cs="Arial" w:eastAsia="Arial" w:hAnsi="Arial"/>
          <w:b/>
          <w:color w:val="2B2B2B"/>
          <w:spacing w:val="43"/>
          <w:w w:val="100"/>
          <w:sz w:val="21"/>
          <w:szCs w:val="21"/>
        </w:rPr>
        <w:t> 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#</w:t>
      </w:r>
      <w:r>
        <w:rPr>
          <w:rFonts w:ascii="Arial" w:cs="Arial" w:eastAsia="Arial" w:hAnsi="Arial"/>
          <w:color w:val="2B2B2B"/>
          <w:spacing w:val="52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PU102/2022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45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-4"/>
          <w:w w:val="100"/>
          <w:sz w:val="21"/>
          <w:szCs w:val="21"/>
        </w:rPr>
        <w:t>FO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R</w:t>
      </w:r>
      <w:r>
        <w:rPr>
          <w:rFonts w:ascii="Arial" w:cs="Arial" w:eastAsia="Arial" w:hAnsi="Arial"/>
          <w:b/>
          <w:color w:val="2B2B2B"/>
          <w:spacing w:val="50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THE</w:t>
      </w:r>
      <w:r>
        <w:rPr>
          <w:rFonts w:ascii="Arial" w:cs="Arial" w:eastAsia="Arial" w:hAnsi="Arial"/>
          <w:b/>
          <w:color w:val="2B2B2B"/>
          <w:spacing w:val="54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4"/>
          <w:w w:val="100"/>
          <w:sz w:val="21"/>
          <w:szCs w:val="21"/>
        </w:rPr>
        <w:t>APPOINTMEN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color w:val="2B2B2B"/>
          <w:spacing w:val="57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-14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F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b/>
          <w:color w:val="2B2B2B"/>
          <w:spacing w:val="48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-2"/>
          <w:w w:val="100"/>
          <w:sz w:val="21"/>
          <w:szCs w:val="21"/>
        </w:rPr>
        <w:t>PANE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L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13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-7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F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2"/>
          <w:w w:val="100"/>
          <w:sz w:val="21"/>
          <w:szCs w:val="21"/>
        </w:rPr>
        <w:t>SERVIC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color w:val="2B2B2B"/>
          <w:spacing w:val="56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1"/>
          <w:w w:val="100"/>
          <w:sz w:val="21"/>
          <w:szCs w:val="21"/>
        </w:rPr>
        <w:t>PROVIDER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b/>
          <w:color w:val="2B2B2B"/>
          <w:spacing w:val="54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-22"/>
          <w:w w:val="108"/>
          <w:sz w:val="21"/>
          <w:szCs w:val="21"/>
        </w:rPr>
        <w:t>TO</w:t>
      </w:r>
      <w:r>
        <w:rPr>
          <w:rFonts w:ascii="Arial" w:cs="Arial" w:eastAsia="Arial" w:hAnsi="Arial"/>
          <w:b/>
          <w:color w:val="2B2B2B"/>
          <w:spacing w:val="-22"/>
          <w:w w:val="108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3"/>
          <w:w w:val="100"/>
          <w:sz w:val="21"/>
          <w:szCs w:val="21"/>
        </w:rPr>
        <w:t>SUPPL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Y</w:t>
      </w:r>
      <w:r>
        <w:rPr>
          <w:rFonts w:ascii="Arial" w:cs="Arial" w:eastAsia="Arial" w:hAnsi="Arial"/>
          <w:b/>
          <w:color w:val="2B2B2B"/>
          <w:spacing w:val="22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-4"/>
          <w:w w:val="100"/>
          <w:sz w:val="21"/>
          <w:szCs w:val="21"/>
        </w:rPr>
        <w:t>AN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b/>
          <w:color w:val="2B2B2B"/>
          <w:spacing w:val="38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-4"/>
          <w:w w:val="100"/>
          <w:sz w:val="21"/>
          <w:szCs w:val="21"/>
        </w:rPr>
        <w:t>OPERAT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5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4"/>
          <w:w w:val="100"/>
          <w:sz w:val="21"/>
          <w:szCs w:val="21"/>
        </w:rPr>
        <w:t>VEHICLE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,</w:t>
      </w:r>
      <w:r>
        <w:rPr>
          <w:rFonts w:ascii="Arial" w:cs="Arial" w:eastAsia="Arial" w:hAnsi="Arial"/>
          <w:b/>
          <w:color w:val="2B2B2B"/>
          <w:spacing w:val="27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-4"/>
          <w:w w:val="100"/>
          <w:sz w:val="21"/>
          <w:szCs w:val="21"/>
        </w:rPr>
        <w:t>PLAN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color w:val="2B2B2B"/>
          <w:spacing w:val="26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-4"/>
          <w:w w:val="100"/>
          <w:sz w:val="21"/>
          <w:szCs w:val="21"/>
        </w:rPr>
        <w:t>AN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b/>
          <w:color w:val="2B2B2B"/>
          <w:spacing w:val="45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5"/>
          <w:w w:val="100"/>
          <w:sz w:val="21"/>
          <w:szCs w:val="21"/>
        </w:rPr>
        <w:t>EQUIPMEN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T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3"/>
          <w:w w:val="100"/>
          <w:sz w:val="21"/>
          <w:szCs w:val="21"/>
        </w:rPr>
        <w:t>(INCLUSIV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b/>
          <w:color w:val="2B2B2B"/>
          <w:spacing w:val="36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-7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F</w:t>
      </w:r>
      <w:r>
        <w:rPr>
          <w:rFonts w:ascii="Arial" w:cs="Arial" w:eastAsia="Arial" w:hAnsi="Arial"/>
          <w:b/>
          <w:color w:val="2B2B2B"/>
          <w:spacing w:val="28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2"/>
          <w:w w:val="100"/>
          <w:sz w:val="21"/>
          <w:szCs w:val="21"/>
        </w:rPr>
        <w:t>FUEL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,</w:t>
      </w:r>
      <w:r>
        <w:rPr>
          <w:rFonts w:ascii="Arial" w:cs="Arial" w:eastAsia="Arial" w:hAnsi="Arial"/>
          <w:b/>
          <w:color w:val="2B2B2B"/>
          <w:spacing w:val="7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3"/>
          <w:w w:val="101"/>
          <w:sz w:val="21"/>
          <w:szCs w:val="21"/>
        </w:rPr>
        <w:t>MAINTENANCE</w:t>
      </w:r>
      <w:r>
        <w:rPr>
          <w:rFonts w:ascii="Arial" w:cs="Arial" w:eastAsia="Arial" w:hAnsi="Arial"/>
          <w:b/>
          <w:color w:val="2B2B2B"/>
          <w:spacing w:val="3"/>
          <w:w w:val="101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AND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40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OPERATING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  </w:t>
      </w:r>
      <w:r>
        <w:rPr>
          <w:rFonts w:ascii="Arial" w:cs="Arial" w:eastAsia="Arial" w:hAnsi="Arial"/>
          <w:b/>
          <w:color w:val="2B2B2B"/>
          <w:spacing w:val="30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-6"/>
          <w:w w:val="100"/>
          <w:sz w:val="21"/>
          <w:szCs w:val="21"/>
        </w:rPr>
        <w:t>STAFF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)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  </w:t>
      </w:r>
      <w:r>
        <w:rPr>
          <w:rFonts w:ascii="Arial" w:cs="Arial" w:eastAsia="Arial" w:hAnsi="Arial"/>
          <w:b/>
          <w:color w:val="2B2B2B"/>
          <w:spacing w:val="25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2"/>
          <w:w w:val="100"/>
          <w:sz w:val="21"/>
          <w:szCs w:val="21"/>
        </w:rPr>
        <w:t>USE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31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-4"/>
          <w:w w:val="100"/>
          <w:sz w:val="21"/>
          <w:szCs w:val="21"/>
        </w:rPr>
        <w:t>FO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R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40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ILLEGAL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  </w:t>
      </w:r>
      <w:r>
        <w:rPr>
          <w:rFonts w:ascii="Arial" w:cs="Arial" w:eastAsia="Arial" w:hAnsi="Arial"/>
          <w:b/>
          <w:color w:val="2B2B2B"/>
          <w:spacing w:val="9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7"/>
          <w:w w:val="100"/>
          <w:sz w:val="21"/>
          <w:szCs w:val="21"/>
        </w:rPr>
        <w:t>DUMPIN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G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1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AND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35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-1"/>
          <w:w w:val="100"/>
          <w:sz w:val="21"/>
          <w:szCs w:val="21"/>
        </w:rPr>
        <w:t>GARDE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N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  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SITE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38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1"/>
          <w:w w:val="100"/>
          <w:sz w:val="21"/>
          <w:szCs w:val="21"/>
        </w:rPr>
        <w:t>SERVICE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41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-22"/>
          <w:w w:val="108"/>
          <w:sz w:val="21"/>
          <w:szCs w:val="21"/>
        </w:rPr>
        <w:t>TO</w:t>
      </w:r>
      <w:r>
        <w:rPr>
          <w:rFonts w:ascii="Arial" w:cs="Arial" w:eastAsia="Arial" w:hAnsi="Arial"/>
          <w:b/>
          <w:color w:val="2B2B2B"/>
          <w:spacing w:val="-22"/>
          <w:w w:val="108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-2"/>
          <w:w w:val="100"/>
          <w:sz w:val="21"/>
          <w:szCs w:val="21"/>
        </w:rPr>
        <w:t>PIKITU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P</w:t>
      </w:r>
      <w:r>
        <w:rPr>
          <w:rFonts w:ascii="Arial" w:cs="Arial" w:eastAsia="Arial" w:hAnsi="Arial"/>
          <w:b/>
          <w:color w:val="2B2B2B"/>
          <w:spacing w:val="54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5"/>
          <w:w w:val="100"/>
          <w:sz w:val="21"/>
          <w:szCs w:val="21"/>
        </w:rPr>
        <w:t>JOHANNESBUR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G</w:t>
      </w:r>
      <w:r>
        <w:rPr>
          <w:rFonts w:ascii="Arial" w:cs="Arial" w:eastAsia="Arial" w:hAnsi="Arial"/>
          <w:b/>
          <w:color w:val="2B2B2B"/>
          <w:spacing w:val="57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-7"/>
          <w:w w:val="100"/>
          <w:sz w:val="21"/>
          <w:szCs w:val="21"/>
        </w:rPr>
        <w:t>OVE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R</w:t>
      </w:r>
      <w:r>
        <w:rPr>
          <w:rFonts w:ascii="Arial" w:cs="Arial" w:eastAsia="Arial" w:hAnsi="Arial"/>
          <w:b/>
          <w:color w:val="2B2B2B"/>
          <w:spacing w:val="43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b/>
          <w:color w:val="2B2B2B"/>
          <w:spacing w:val="20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3"/>
          <w:w w:val="100"/>
          <w:sz w:val="21"/>
          <w:szCs w:val="21"/>
        </w:rPr>
        <w:t>PERIO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b/>
          <w:color w:val="2B2B2B"/>
          <w:spacing w:val="22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-14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F</w:t>
      </w:r>
      <w:r>
        <w:rPr>
          <w:rFonts w:ascii="Arial" w:cs="Arial" w:eastAsia="Arial" w:hAnsi="Arial"/>
          <w:b/>
          <w:color w:val="2B2B2B"/>
          <w:spacing w:val="38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3</w:t>
      </w:r>
      <w:r>
        <w:rPr>
          <w:rFonts w:ascii="Arial" w:cs="Arial" w:eastAsia="Arial" w:hAnsi="Arial"/>
          <w:b/>
          <w:color w:val="2B2B2B"/>
          <w:spacing w:val="4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-4"/>
          <w:w w:val="104"/>
          <w:sz w:val="21"/>
          <w:szCs w:val="21"/>
        </w:rPr>
        <w:t>YEARS</w:t>
      </w:r>
      <w:r>
        <w:rPr>
          <w:rFonts w:ascii="Arial" w:cs="Arial" w:eastAsia="Arial" w:hAnsi="Arial"/>
          <w:color w:val="000000"/>
          <w:spacing w:val="0"/>
          <w:w w:val="100"/>
          <w:sz w:val="21"/>
          <w:szCs w:val="21"/>
        </w:rPr>
      </w:r>
    </w:p>
    <w:p>
      <w:pPr>
        <w:rPr>
          <w:sz w:val="11"/>
          <w:szCs w:val="11"/>
        </w:rPr>
        <w:jc w:val="left"/>
        <w:spacing w:before="1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2"/>
          <w:szCs w:val="22"/>
        </w:rPr>
        <w:jc w:val="both"/>
        <w:ind w:left="112" w:right="6271"/>
      </w:pPr>
      <w:r>
        <w:rPr>
          <w:rFonts w:ascii="Arial" w:cs="Arial" w:eastAsia="Arial" w:hAnsi="Arial"/>
          <w:color w:val="2B2B2B"/>
          <w:spacing w:val="-4"/>
          <w:w w:val="100"/>
          <w:sz w:val="22"/>
          <w:szCs w:val="22"/>
        </w:rPr>
        <w:t>Th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color w:val="2B2B2B"/>
          <w:spacing w:val="38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5"/>
          <w:w w:val="100"/>
          <w:sz w:val="22"/>
          <w:szCs w:val="22"/>
        </w:rPr>
        <w:t>abov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1"/>
          <w:w w:val="100"/>
          <w:sz w:val="22"/>
          <w:szCs w:val="22"/>
        </w:rPr>
        <w:t>mentione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color w:val="2B2B2B"/>
          <w:spacing w:val="49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3"/>
          <w:w w:val="100"/>
          <w:sz w:val="22"/>
          <w:szCs w:val="22"/>
        </w:rPr>
        <w:t>tende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r</w:t>
      </w:r>
      <w:r>
        <w:rPr>
          <w:rFonts w:ascii="Arial" w:cs="Arial" w:eastAsia="Arial" w:hAnsi="Arial"/>
          <w:color w:val="2B2B2B"/>
          <w:spacing w:val="55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4"/>
          <w:w w:val="102"/>
          <w:sz w:val="22"/>
          <w:szCs w:val="22"/>
        </w:rPr>
        <w:t>ha</w:t>
      </w:r>
      <w:r>
        <w:rPr>
          <w:rFonts w:ascii="Arial" w:cs="Arial" w:eastAsia="Arial" w:hAnsi="Arial"/>
          <w:color w:val="2B2B2B"/>
          <w:spacing w:val="0"/>
          <w:w w:val="102"/>
          <w:sz w:val="22"/>
          <w:szCs w:val="22"/>
        </w:rPr>
        <w:t>s</w:t>
      </w:r>
      <w:r>
        <w:rPr>
          <w:rFonts w:ascii="Arial" w:cs="Arial" w:eastAsia="Arial" w:hAnsi="Arial"/>
          <w:color w:val="2B2B2B"/>
          <w:spacing w:val="18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6"/>
          <w:w w:val="106"/>
          <w:sz w:val="22"/>
          <w:szCs w:val="22"/>
        </w:rPr>
        <w:t>reference.</w:t>
      </w:r>
      <w:r>
        <w:rPr>
          <w:rFonts w:ascii="Arial" w:cs="Arial" w:eastAsia="Arial" w:hAnsi="Arial"/>
          <w:color w:val="000000"/>
          <w:spacing w:val="0"/>
          <w:w w:val="100"/>
          <w:sz w:val="22"/>
          <w:szCs w:val="22"/>
        </w:rPr>
      </w:r>
    </w:p>
    <w:p>
      <w:pPr>
        <w:rPr>
          <w:sz w:val="26"/>
          <w:szCs w:val="26"/>
        </w:rPr>
        <w:jc w:val="left"/>
        <w:spacing w:before="3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2"/>
          <w:szCs w:val="22"/>
        </w:rPr>
        <w:jc w:val="both"/>
        <w:spacing w:line="250" w:lineRule="auto"/>
        <w:ind w:left="126" w:right="115"/>
      </w:pPr>
      <w:r>
        <w:rPr>
          <w:rFonts w:ascii="Arial" w:cs="Arial" w:eastAsia="Arial" w:hAnsi="Arial"/>
          <w:color w:val="2B2B2B"/>
          <w:spacing w:val="1"/>
          <w:w w:val="100"/>
          <w:sz w:val="22"/>
          <w:szCs w:val="22"/>
        </w:rPr>
        <w:t>Pikitu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22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7"/>
          <w:w w:val="100"/>
          <w:sz w:val="22"/>
          <w:szCs w:val="22"/>
        </w:rPr>
        <w:t>i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21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2"/>
          <w:w w:val="100"/>
          <w:sz w:val="22"/>
          <w:szCs w:val="22"/>
        </w:rPr>
        <w:t>currentl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y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 </w:t>
      </w:r>
      <w:r>
        <w:rPr>
          <w:rFonts w:ascii="Arial" w:cs="Arial" w:eastAsia="Arial" w:hAnsi="Arial"/>
          <w:color w:val="2B2B2B"/>
          <w:spacing w:val="6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5"/>
          <w:w w:val="100"/>
          <w:sz w:val="22"/>
          <w:szCs w:val="22"/>
        </w:rPr>
        <w:t>bus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y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23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5"/>
          <w:w w:val="100"/>
          <w:sz w:val="22"/>
          <w:szCs w:val="22"/>
        </w:rPr>
        <w:t>wit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h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45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4"/>
          <w:w w:val="100"/>
          <w:sz w:val="22"/>
          <w:szCs w:val="22"/>
        </w:rPr>
        <w:t>th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17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1"/>
          <w:w w:val="100"/>
          <w:sz w:val="22"/>
          <w:szCs w:val="22"/>
        </w:rPr>
        <w:t>tende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r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33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6"/>
          <w:w w:val="100"/>
          <w:sz w:val="22"/>
          <w:szCs w:val="22"/>
        </w:rPr>
        <w:t>proces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 </w:t>
      </w:r>
      <w:r>
        <w:rPr>
          <w:rFonts w:ascii="Arial" w:cs="Arial" w:eastAsia="Arial" w:hAnsi="Arial"/>
          <w:color w:val="2B2B2B"/>
          <w:spacing w:val="15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4"/>
          <w:w w:val="100"/>
          <w:sz w:val="22"/>
          <w:szCs w:val="22"/>
        </w:rPr>
        <w:t>an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22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7"/>
          <w:w w:val="100"/>
          <w:sz w:val="22"/>
          <w:szCs w:val="22"/>
        </w:rPr>
        <w:t>ha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22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6"/>
          <w:w w:val="100"/>
          <w:sz w:val="22"/>
          <w:szCs w:val="22"/>
        </w:rPr>
        <w:t>resolve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 </w:t>
      </w:r>
      <w:r>
        <w:rPr>
          <w:rFonts w:ascii="Arial" w:cs="Arial" w:eastAsia="Arial" w:hAnsi="Arial"/>
          <w:color w:val="2B2B2B"/>
          <w:spacing w:val="19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29"/>
          <w:w w:val="100"/>
          <w:sz w:val="22"/>
          <w:szCs w:val="22"/>
        </w:rPr>
        <w:t>t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o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42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10"/>
          <w:w w:val="100"/>
          <w:sz w:val="22"/>
          <w:szCs w:val="22"/>
        </w:rPr>
        <w:t>offe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r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48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5"/>
          <w:w w:val="100"/>
          <w:sz w:val="22"/>
          <w:szCs w:val="22"/>
        </w:rPr>
        <w:t>you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r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38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1"/>
          <w:w w:val="100"/>
          <w:sz w:val="22"/>
          <w:szCs w:val="22"/>
        </w:rPr>
        <w:t>compan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y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17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7"/>
          <w:w w:val="107"/>
          <w:sz w:val="22"/>
          <w:szCs w:val="22"/>
        </w:rPr>
        <w:t>rate</w:t>
      </w:r>
      <w:r>
        <w:rPr>
          <w:rFonts w:ascii="Arial" w:cs="Arial" w:eastAsia="Arial" w:hAnsi="Arial"/>
          <w:color w:val="2B2B2B"/>
          <w:spacing w:val="0"/>
          <w:w w:val="107"/>
          <w:sz w:val="22"/>
          <w:szCs w:val="22"/>
        </w:rPr>
        <w:t>s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8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14"/>
          <w:w w:val="100"/>
          <w:sz w:val="22"/>
          <w:szCs w:val="22"/>
        </w:rPr>
        <w:t>for</w:t>
      </w:r>
      <w:r>
        <w:rPr>
          <w:rFonts w:ascii="Arial" w:cs="Arial" w:eastAsia="Arial" w:hAnsi="Arial"/>
          <w:color w:val="2B2B2B"/>
          <w:spacing w:val="21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2"/>
          <w:w w:val="100"/>
          <w:sz w:val="22"/>
          <w:szCs w:val="22"/>
        </w:rPr>
        <w:t>categorie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11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22"/>
          <w:w w:val="100"/>
          <w:sz w:val="22"/>
          <w:szCs w:val="22"/>
        </w:rPr>
        <w:t>o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f</w:t>
      </w:r>
      <w:r>
        <w:rPr>
          <w:rFonts w:ascii="Arial" w:cs="Arial" w:eastAsia="Arial" w:hAnsi="Arial"/>
          <w:color w:val="2B2B2B"/>
          <w:spacing w:val="38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plant</w:t>
      </w:r>
      <w:r>
        <w:rPr>
          <w:rFonts w:ascii="Arial" w:cs="Arial" w:eastAsia="Arial" w:hAnsi="Arial"/>
          <w:color w:val="2B2B2B"/>
          <w:spacing w:val="21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and</w:t>
      </w:r>
      <w:r>
        <w:rPr>
          <w:rFonts w:ascii="Arial" w:cs="Arial" w:eastAsia="Arial" w:hAnsi="Arial"/>
          <w:color w:val="2B2B2B"/>
          <w:spacing w:val="19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4"/>
          <w:w w:val="100"/>
          <w:sz w:val="22"/>
          <w:szCs w:val="22"/>
        </w:rPr>
        <w:t>equipmen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t</w:t>
      </w:r>
      <w:r>
        <w:rPr>
          <w:rFonts w:ascii="Arial" w:cs="Arial" w:eastAsia="Arial" w:hAnsi="Arial"/>
          <w:color w:val="2B2B2B"/>
          <w:spacing w:val="4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5"/>
          <w:w w:val="100"/>
          <w:sz w:val="22"/>
          <w:szCs w:val="22"/>
        </w:rPr>
        <w:t>tha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t</w:t>
      </w:r>
      <w:r>
        <w:rPr>
          <w:rFonts w:ascii="Arial" w:cs="Arial" w:eastAsia="Arial" w:hAnsi="Arial"/>
          <w:color w:val="2B2B2B"/>
          <w:spacing w:val="3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10"/>
          <w:w w:val="100"/>
          <w:sz w:val="22"/>
          <w:szCs w:val="22"/>
        </w:rPr>
        <w:t>wer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color w:val="2B2B2B"/>
          <w:spacing w:val="59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3"/>
          <w:w w:val="100"/>
          <w:sz w:val="22"/>
          <w:szCs w:val="22"/>
        </w:rPr>
        <w:t>quote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color w:val="2B2B2B"/>
          <w:spacing w:val="59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22"/>
          <w:w w:val="100"/>
          <w:sz w:val="22"/>
          <w:szCs w:val="22"/>
        </w:rPr>
        <w:t>b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y</w:t>
      </w:r>
      <w:r>
        <w:rPr>
          <w:rFonts w:ascii="Arial" w:cs="Arial" w:eastAsia="Arial" w:hAnsi="Arial"/>
          <w:color w:val="2B2B2B"/>
          <w:spacing w:val="27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2"/>
          <w:w w:val="100"/>
          <w:sz w:val="22"/>
          <w:szCs w:val="22"/>
        </w:rPr>
        <w:t>you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r</w:t>
      </w:r>
      <w:r>
        <w:rPr>
          <w:rFonts w:ascii="Arial" w:cs="Arial" w:eastAsia="Arial" w:hAnsi="Arial"/>
          <w:color w:val="2B2B2B"/>
          <w:spacing w:val="17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0"/>
          <w:w w:val="102"/>
          <w:sz w:val="22"/>
          <w:szCs w:val="22"/>
        </w:rPr>
        <w:t>company.</w:t>
      </w:r>
      <w:r>
        <w:rPr>
          <w:rFonts w:ascii="Arial" w:cs="Arial" w:eastAsia="Arial" w:hAnsi="Arial"/>
          <w:color w:val="000000"/>
          <w:spacing w:val="0"/>
          <w:w w:val="10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19" w:line="240" w:lineRule="exact"/>
      </w:pPr>
      <w:r>
        <w:rPr>
          <w:sz w:val="24"/>
          <w:szCs w:val="24"/>
        </w:rPr>
      </w:r>
    </w:p>
    <w:p>
      <w:pPr>
        <w:rPr>
          <w:rFonts w:ascii="Arial" w:cs="Arial" w:eastAsia="Arial" w:hAnsi="Arial"/>
          <w:sz w:val="22"/>
          <w:szCs w:val="22"/>
        </w:rPr>
        <w:jc w:val="both"/>
        <w:spacing w:line="243" w:lineRule="auto"/>
        <w:ind w:left="119" w:right="115"/>
      </w:pPr>
      <w:r>
        <w:rPr>
          <w:rFonts w:ascii="Arial" w:cs="Arial" w:eastAsia="Arial" w:hAnsi="Arial"/>
          <w:color w:val="2B2B2B"/>
          <w:spacing w:val="-7"/>
          <w:w w:val="100"/>
          <w:sz w:val="22"/>
          <w:szCs w:val="22"/>
        </w:rPr>
        <w:t>Th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13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2"/>
          <w:w w:val="100"/>
          <w:sz w:val="22"/>
          <w:szCs w:val="22"/>
        </w:rPr>
        <w:t>uni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t</w:t>
      </w:r>
      <w:r>
        <w:rPr>
          <w:rFonts w:ascii="Arial" w:cs="Arial" w:eastAsia="Arial" w:hAnsi="Arial"/>
          <w:color w:val="2B2B2B"/>
          <w:spacing w:val="47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12"/>
          <w:w w:val="100"/>
          <w:sz w:val="22"/>
          <w:szCs w:val="22"/>
        </w:rPr>
        <w:t>rat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13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3"/>
          <w:w w:val="100"/>
          <w:sz w:val="22"/>
          <w:szCs w:val="22"/>
        </w:rPr>
        <w:t>quote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6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14"/>
          <w:w w:val="100"/>
          <w:sz w:val="22"/>
          <w:szCs w:val="22"/>
        </w:rPr>
        <w:t>wil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l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4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7"/>
          <w:w w:val="100"/>
          <w:sz w:val="22"/>
          <w:szCs w:val="22"/>
        </w:rPr>
        <w:t>no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t</w:t>
      </w:r>
      <w:r>
        <w:rPr>
          <w:rFonts w:ascii="Arial" w:cs="Arial" w:eastAsia="Arial" w:hAnsi="Arial"/>
          <w:color w:val="2B2B2B"/>
          <w:spacing w:val="51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change</w:t>
      </w:r>
      <w:r>
        <w:rPr>
          <w:rFonts w:ascii="Arial" w:cs="Arial" w:eastAsia="Arial" w:hAnsi="Arial"/>
          <w:color w:val="2B2B2B"/>
          <w:spacing w:val="54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14"/>
          <w:w w:val="100"/>
          <w:sz w:val="22"/>
          <w:szCs w:val="22"/>
        </w:rPr>
        <w:t>i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f</w:t>
      </w:r>
      <w:r>
        <w:rPr>
          <w:rFonts w:ascii="Arial" w:cs="Arial" w:eastAsia="Arial" w:hAnsi="Arial"/>
          <w:color w:val="2B2B2B"/>
          <w:spacing w:val="43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14"/>
          <w:w w:val="100"/>
          <w:sz w:val="22"/>
          <w:szCs w:val="22"/>
        </w:rPr>
        <w:t>i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t</w:t>
      </w:r>
      <w:r>
        <w:rPr>
          <w:rFonts w:ascii="Arial" w:cs="Arial" w:eastAsia="Arial" w:hAnsi="Arial"/>
          <w:color w:val="2B2B2B"/>
          <w:spacing w:val="43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7"/>
          <w:w w:val="100"/>
          <w:sz w:val="22"/>
          <w:szCs w:val="22"/>
        </w:rPr>
        <w:t>i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color w:val="2B2B2B"/>
          <w:spacing w:val="3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9"/>
          <w:w w:val="100"/>
          <w:sz w:val="22"/>
          <w:szCs w:val="22"/>
        </w:rPr>
        <w:t>lowe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r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15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2"/>
          <w:w w:val="100"/>
          <w:sz w:val="22"/>
          <w:szCs w:val="22"/>
        </w:rPr>
        <w:t>tha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color w:val="2B2B2B"/>
          <w:spacing w:val="53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7"/>
          <w:w w:val="100"/>
          <w:sz w:val="22"/>
          <w:szCs w:val="22"/>
        </w:rPr>
        <w:t>th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color w:val="2B2B2B"/>
          <w:spacing w:val="51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15"/>
          <w:w w:val="112"/>
          <w:sz w:val="22"/>
          <w:szCs w:val="22"/>
        </w:rPr>
        <w:t>offere</w:t>
      </w:r>
      <w:r>
        <w:rPr>
          <w:rFonts w:ascii="Arial" w:cs="Arial" w:eastAsia="Arial" w:hAnsi="Arial"/>
          <w:color w:val="2B2B2B"/>
          <w:spacing w:val="0"/>
          <w:w w:val="112"/>
          <w:sz w:val="22"/>
          <w:szCs w:val="22"/>
        </w:rPr>
        <w:t>d</w:t>
      </w:r>
      <w:r>
        <w:rPr>
          <w:rFonts w:ascii="Arial" w:cs="Arial" w:eastAsia="Arial" w:hAnsi="Arial"/>
          <w:color w:val="2B2B2B"/>
          <w:spacing w:val="42"/>
          <w:w w:val="112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unit</w:t>
      </w:r>
      <w:r>
        <w:rPr>
          <w:rFonts w:ascii="Arial" w:cs="Arial" w:eastAsia="Arial" w:hAnsi="Arial"/>
          <w:color w:val="2B2B2B"/>
          <w:spacing w:val="4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6"/>
          <w:w w:val="100"/>
          <w:sz w:val="22"/>
          <w:szCs w:val="22"/>
        </w:rPr>
        <w:t>rates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.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2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It</w:t>
      </w:r>
      <w:r>
        <w:rPr>
          <w:rFonts w:ascii="Arial" w:cs="Arial" w:eastAsia="Arial" w:hAnsi="Arial"/>
          <w:color w:val="2B2B2B"/>
          <w:spacing w:val="15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shall</w:t>
      </w:r>
      <w:r>
        <w:rPr>
          <w:rFonts w:ascii="Arial" w:cs="Arial" w:eastAsia="Arial" w:hAnsi="Arial"/>
          <w:color w:val="2B2B2B"/>
          <w:spacing w:val="47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3"/>
          <w:w w:val="100"/>
          <w:sz w:val="22"/>
          <w:szCs w:val="22"/>
        </w:rPr>
        <w:t>remai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color w:val="2B2B2B"/>
          <w:spacing w:val="53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7"/>
          <w:w w:val="100"/>
          <w:sz w:val="22"/>
          <w:szCs w:val="22"/>
        </w:rPr>
        <w:t>a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color w:val="2B2B2B"/>
          <w:spacing w:val="4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14"/>
          <w:w w:val="100"/>
          <w:sz w:val="22"/>
          <w:szCs w:val="22"/>
        </w:rPr>
        <w:t>i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color w:val="2B2B2B"/>
          <w:spacing w:val="39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4"/>
          <w:w w:val="100"/>
          <w:sz w:val="22"/>
          <w:szCs w:val="22"/>
        </w:rPr>
        <w:t>an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7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7"/>
          <w:w w:val="100"/>
          <w:sz w:val="22"/>
          <w:szCs w:val="22"/>
        </w:rPr>
        <w:t>no</w:t>
      </w:r>
      <w:r>
        <w:rPr>
          <w:rFonts w:ascii="Arial" w:cs="Arial" w:eastAsia="Arial" w:hAnsi="Arial"/>
          <w:color w:val="2B2B2B"/>
          <w:spacing w:val="-13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2"/>
          <w:w w:val="107"/>
          <w:sz w:val="22"/>
          <w:szCs w:val="22"/>
        </w:rPr>
        <w:t>adjustmen</w:t>
      </w:r>
      <w:r>
        <w:rPr>
          <w:rFonts w:ascii="Arial" w:cs="Arial" w:eastAsia="Arial" w:hAnsi="Arial"/>
          <w:color w:val="2B2B2B"/>
          <w:spacing w:val="0"/>
          <w:w w:val="107"/>
          <w:sz w:val="22"/>
          <w:szCs w:val="22"/>
        </w:rPr>
        <w:t>t</w:t>
      </w:r>
      <w:r>
        <w:rPr>
          <w:rFonts w:ascii="Arial" w:cs="Arial" w:eastAsia="Arial" w:hAnsi="Arial"/>
          <w:color w:val="2B2B2B"/>
          <w:spacing w:val="1"/>
          <w:w w:val="107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7"/>
          <w:w w:val="100"/>
          <w:sz w:val="22"/>
          <w:szCs w:val="22"/>
        </w:rPr>
        <w:t>wil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l</w:t>
      </w:r>
      <w:r>
        <w:rPr>
          <w:rFonts w:ascii="Arial" w:cs="Arial" w:eastAsia="Arial" w:hAnsi="Arial"/>
          <w:color w:val="2B2B2B"/>
          <w:spacing w:val="35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22"/>
          <w:w w:val="100"/>
          <w:sz w:val="22"/>
          <w:szCs w:val="22"/>
        </w:rPr>
        <w:t>b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color w:val="2B2B2B"/>
          <w:spacing w:val="35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2"/>
          <w:w w:val="100"/>
          <w:sz w:val="22"/>
          <w:szCs w:val="22"/>
        </w:rPr>
        <w:t>mad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color w:val="2B2B2B"/>
          <w:spacing w:val="33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22"/>
          <w:w w:val="100"/>
          <w:sz w:val="22"/>
          <w:szCs w:val="22"/>
        </w:rPr>
        <w:t>t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o</w:t>
      </w:r>
      <w:r>
        <w:rPr>
          <w:rFonts w:ascii="Arial" w:cs="Arial" w:eastAsia="Arial" w:hAnsi="Arial"/>
          <w:color w:val="2B2B2B"/>
          <w:spacing w:val="31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7"/>
          <w:w w:val="100"/>
          <w:sz w:val="22"/>
          <w:szCs w:val="22"/>
        </w:rPr>
        <w:t>th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color w:val="2B2B2B"/>
          <w:spacing w:val="35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6"/>
          <w:w w:val="105"/>
          <w:sz w:val="22"/>
          <w:szCs w:val="22"/>
        </w:rPr>
        <w:t>rates.</w:t>
      </w:r>
      <w:r>
        <w:rPr>
          <w:rFonts w:ascii="Arial" w:cs="Arial" w:eastAsia="Arial" w:hAnsi="Arial"/>
          <w:color w:val="000000"/>
          <w:spacing w:val="0"/>
          <w:w w:val="100"/>
          <w:sz w:val="22"/>
          <w:szCs w:val="22"/>
        </w:rPr>
      </w:r>
    </w:p>
    <w:p>
      <w:pPr>
        <w:rPr>
          <w:sz w:val="26"/>
          <w:szCs w:val="26"/>
        </w:rPr>
        <w:jc w:val="left"/>
        <w:spacing w:before="6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1"/>
          <w:szCs w:val="21"/>
        </w:rPr>
        <w:jc w:val="both"/>
        <w:spacing w:line="250" w:lineRule="auto"/>
        <w:ind w:firstLine="7" w:left="126" w:right="91"/>
      </w:pPr>
      <w:r>
        <w:rPr>
          <w:rFonts w:ascii="Arial" w:cs="Arial" w:eastAsia="Arial" w:hAnsi="Arial"/>
          <w:color w:val="2B2B2B"/>
          <w:spacing w:val="-3"/>
          <w:w w:val="100"/>
          <w:sz w:val="22"/>
          <w:szCs w:val="22"/>
        </w:rPr>
        <w:t>Pleas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13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3"/>
          <w:w w:val="100"/>
          <w:sz w:val="22"/>
          <w:szCs w:val="22"/>
        </w:rPr>
        <w:t>indicat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39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14"/>
          <w:w w:val="100"/>
          <w:sz w:val="22"/>
          <w:szCs w:val="22"/>
        </w:rPr>
        <w:t>o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color w:val="2B2B2B"/>
          <w:spacing w:val="5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table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19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0"/>
          <w:w w:val="61"/>
          <w:sz w:val="22"/>
          <w:szCs w:val="22"/>
        </w:rPr>
        <w:t>1</w:t>
      </w:r>
      <w:r>
        <w:rPr>
          <w:rFonts w:ascii="Arial" w:cs="Arial" w:eastAsia="Arial" w:hAnsi="Arial"/>
          <w:color w:val="2B2B2B"/>
          <w:spacing w:val="0"/>
          <w:w w:val="61"/>
          <w:sz w:val="22"/>
          <w:szCs w:val="22"/>
        </w:rPr>
        <w:t>  </w:t>
      </w:r>
      <w:r>
        <w:rPr>
          <w:rFonts w:ascii="Arial" w:cs="Arial" w:eastAsia="Arial" w:hAnsi="Arial"/>
          <w:color w:val="2B2B2B"/>
          <w:spacing w:val="18"/>
          <w:w w:val="6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7"/>
          <w:w w:val="100"/>
          <w:sz w:val="22"/>
          <w:szCs w:val="22"/>
        </w:rPr>
        <w:t>belo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w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6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whether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11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14"/>
          <w:w w:val="100"/>
          <w:sz w:val="22"/>
          <w:szCs w:val="22"/>
        </w:rPr>
        <w:t>yo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21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5"/>
          <w:w w:val="100"/>
          <w:sz w:val="22"/>
          <w:szCs w:val="22"/>
        </w:rPr>
        <w:t>"accept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"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34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14"/>
          <w:w w:val="100"/>
          <w:sz w:val="22"/>
          <w:szCs w:val="22"/>
        </w:rPr>
        <w:t>o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r</w:t>
      </w:r>
      <w:r>
        <w:rPr>
          <w:rFonts w:ascii="Arial" w:cs="Arial" w:eastAsia="Arial" w:hAnsi="Arial"/>
          <w:color w:val="2B2B2B"/>
          <w:spacing w:val="47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2"/>
          <w:w w:val="100"/>
          <w:sz w:val="22"/>
          <w:szCs w:val="22"/>
        </w:rPr>
        <w:t>"decline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"</w:t>
      </w:r>
      <w:r>
        <w:rPr>
          <w:rFonts w:ascii="Arial" w:cs="Arial" w:eastAsia="Arial" w:hAnsi="Arial"/>
          <w:color w:val="2B2B2B"/>
          <w:spacing w:val="38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7"/>
          <w:w w:val="100"/>
          <w:sz w:val="22"/>
          <w:szCs w:val="22"/>
        </w:rPr>
        <w:t>th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4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7"/>
          <w:w w:val="100"/>
          <w:sz w:val="22"/>
          <w:szCs w:val="22"/>
        </w:rPr>
        <w:t>rate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2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6"/>
          <w:w w:val="100"/>
          <w:sz w:val="22"/>
          <w:szCs w:val="22"/>
        </w:rPr>
        <w:t>offered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,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38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1"/>
          <w:w w:val="100"/>
          <w:sz w:val="22"/>
          <w:szCs w:val="22"/>
        </w:rPr>
        <w:t>takin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color w:val="2B2B2B"/>
          <w:spacing w:val="54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7"/>
          <w:w w:val="100"/>
          <w:sz w:val="22"/>
          <w:szCs w:val="22"/>
        </w:rPr>
        <w:t>not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22"/>
          <w:w w:val="119"/>
          <w:sz w:val="22"/>
          <w:szCs w:val="22"/>
        </w:rPr>
        <w:t>o</w:t>
      </w:r>
      <w:r>
        <w:rPr>
          <w:rFonts w:ascii="Arial" w:cs="Arial" w:eastAsia="Arial" w:hAnsi="Arial"/>
          <w:color w:val="2B2B2B"/>
          <w:spacing w:val="0"/>
          <w:w w:val="119"/>
          <w:sz w:val="22"/>
          <w:szCs w:val="22"/>
        </w:rPr>
        <w:t>f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28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7"/>
          <w:w w:val="100"/>
          <w:sz w:val="22"/>
          <w:szCs w:val="22"/>
        </w:rPr>
        <w:t>the</w:t>
      </w:r>
      <w:r>
        <w:rPr>
          <w:rFonts w:ascii="Arial" w:cs="Arial" w:eastAsia="Arial" w:hAnsi="Arial"/>
          <w:color w:val="2B2B2B"/>
          <w:spacing w:val="15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compulsory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13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tender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1"/>
          <w:w w:val="100"/>
          <w:sz w:val="22"/>
          <w:szCs w:val="22"/>
        </w:rPr>
        <w:t>requiremen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t</w:t>
      </w:r>
      <w:r>
        <w:rPr>
          <w:rFonts w:ascii="Arial" w:cs="Arial" w:eastAsia="Arial" w:hAnsi="Arial"/>
          <w:color w:val="2B2B2B"/>
          <w:spacing w:val="49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7"/>
          <w:w w:val="100"/>
          <w:sz w:val="22"/>
          <w:szCs w:val="22"/>
        </w:rPr>
        <w:t>tha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t</w:t>
      </w:r>
      <w:r>
        <w:rPr>
          <w:rFonts w:ascii="Arial" w:cs="Arial" w:eastAsia="Arial" w:hAnsi="Arial"/>
          <w:color w:val="2B2B2B"/>
          <w:spacing w:val="44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11"/>
          <w:w w:val="100"/>
          <w:sz w:val="22"/>
          <w:szCs w:val="22"/>
        </w:rPr>
        <w:t>wa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6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7"/>
          <w:w w:val="100"/>
          <w:sz w:val="22"/>
          <w:szCs w:val="22"/>
        </w:rPr>
        <w:t>state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28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in</w:t>
      </w:r>
      <w:r>
        <w:rPr>
          <w:rFonts w:ascii="Arial" w:cs="Arial" w:eastAsia="Arial" w:hAnsi="Arial"/>
          <w:color w:val="2B2B2B"/>
          <w:spacing w:val="19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7"/>
          <w:w w:val="100"/>
          <w:sz w:val="22"/>
          <w:szCs w:val="22"/>
        </w:rPr>
        <w:t>th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color w:val="2B2B2B"/>
          <w:spacing w:val="44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tender</w:t>
      </w:r>
      <w:r>
        <w:rPr>
          <w:rFonts w:ascii="Arial" w:cs="Arial" w:eastAsia="Arial" w:hAnsi="Arial"/>
          <w:color w:val="2B2B2B"/>
          <w:spacing w:val="43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2"/>
          <w:w w:val="100"/>
          <w:sz w:val="22"/>
          <w:szCs w:val="22"/>
        </w:rPr>
        <w:t>documen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t</w:t>
      </w:r>
      <w:r>
        <w:rPr>
          <w:rFonts w:ascii="Arial" w:cs="Arial" w:eastAsia="Arial" w:hAnsi="Arial"/>
          <w:color w:val="2B2B2B"/>
          <w:spacing w:val="4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2"/>
          <w:w w:val="100"/>
          <w:sz w:val="22"/>
          <w:szCs w:val="22"/>
        </w:rPr>
        <w:t>whic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h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6"/>
          <w:w w:val="100"/>
          <w:sz w:val="22"/>
          <w:szCs w:val="22"/>
        </w:rPr>
        <w:t>state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5"/>
          <w:w w:val="100"/>
          <w:sz w:val="22"/>
          <w:szCs w:val="22"/>
        </w:rPr>
        <w:t>tha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t</w:t>
      </w:r>
      <w:r>
        <w:rPr>
          <w:rFonts w:ascii="Arial" w:cs="Arial" w:eastAsia="Arial" w:hAnsi="Arial"/>
          <w:color w:val="2B2B2B"/>
          <w:spacing w:val="4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14"/>
          <w:w w:val="101"/>
          <w:sz w:val="22"/>
          <w:szCs w:val="22"/>
        </w:rPr>
        <w:t>"</w:t>
      </w:r>
      <w:r>
        <w:rPr>
          <w:rFonts w:ascii="Arial" w:cs="Arial" w:eastAsia="Arial" w:hAnsi="Arial"/>
          <w:color w:val="2B2B2B"/>
          <w:spacing w:val="0"/>
          <w:w w:val="101"/>
          <w:sz w:val="22"/>
          <w:szCs w:val="22"/>
        </w:rPr>
        <w:t>a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28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color w:val="2B2B2B"/>
          <w:spacing w:val="0"/>
          <w:w w:val="103"/>
          <w:sz w:val="21"/>
          <w:szCs w:val="21"/>
        </w:rPr>
        <w:t>bidder</w:t>
      </w:r>
      <w:r>
        <w:rPr>
          <w:rFonts w:ascii="Arial" w:cs="Arial" w:eastAsia="Arial" w:hAnsi="Arial"/>
          <w:b/>
          <w:color w:val="2B2B2B"/>
          <w:spacing w:val="28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-5"/>
          <w:w w:val="100"/>
          <w:sz w:val="21"/>
          <w:szCs w:val="21"/>
        </w:rPr>
        <w:t>must</w:t>
      </w:r>
      <w:r>
        <w:rPr>
          <w:rFonts w:ascii="Arial" w:cs="Arial" w:eastAsia="Arial" w:hAnsi="Arial"/>
          <w:b/>
          <w:color w:val="2B2B2B"/>
          <w:spacing w:val="34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bid</w:t>
      </w:r>
      <w:r>
        <w:rPr>
          <w:rFonts w:ascii="Arial" w:cs="Arial" w:eastAsia="Arial" w:hAnsi="Arial"/>
          <w:b/>
          <w:color w:val="2B2B2B"/>
          <w:spacing w:val="7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-14"/>
          <w:w w:val="100"/>
          <w:sz w:val="21"/>
          <w:szCs w:val="21"/>
        </w:rPr>
        <w:t>fo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r</w:t>
      </w:r>
      <w:r>
        <w:rPr>
          <w:rFonts w:ascii="Arial" w:cs="Arial" w:eastAsia="Arial" w:hAnsi="Arial"/>
          <w:b/>
          <w:color w:val="2B2B2B"/>
          <w:spacing w:val="35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a</w:t>
      </w:r>
      <w:r>
        <w:rPr>
          <w:rFonts w:ascii="Arial" w:cs="Arial" w:eastAsia="Arial" w:hAnsi="Arial"/>
          <w:b/>
          <w:color w:val="2B2B2B"/>
          <w:spacing w:val="26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7"/>
          <w:w w:val="100"/>
          <w:sz w:val="21"/>
          <w:szCs w:val="21"/>
        </w:rPr>
        <w:t>minimu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m</w:t>
      </w:r>
      <w:r>
        <w:rPr>
          <w:rFonts w:ascii="Arial" w:cs="Arial" w:eastAsia="Arial" w:hAnsi="Arial"/>
          <w:b/>
          <w:color w:val="2B2B2B"/>
          <w:spacing w:val="2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-29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f</w:t>
      </w:r>
      <w:r>
        <w:rPr>
          <w:rFonts w:ascii="Arial" w:cs="Arial" w:eastAsia="Arial" w:hAnsi="Arial"/>
          <w:b/>
          <w:color w:val="2B2B2B"/>
          <w:spacing w:val="38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2</w:t>
      </w:r>
      <w:r>
        <w:rPr>
          <w:rFonts w:ascii="Arial" w:cs="Arial" w:eastAsia="Arial" w:hAnsi="Arial"/>
          <w:b/>
          <w:color w:val="2B2B2B"/>
          <w:spacing w:val="12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-10"/>
          <w:w w:val="100"/>
          <w:sz w:val="21"/>
          <w:szCs w:val="21"/>
        </w:rPr>
        <w:t>(two</w:t>
      </w:r>
      <w:r>
        <w:rPr>
          <w:rFonts w:ascii="Arial" w:cs="Arial" w:eastAsia="Arial" w:hAnsi="Arial"/>
          <w:b/>
          <w:color w:val="2B2B2B"/>
          <w:spacing w:val="0"/>
          <w:w w:val="100"/>
          <w:sz w:val="21"/>
          <w:szCs w:val="21"/>
        </w:rPr>
        <w:t>)</w:t>
      </w:r>
      <w:r>
        <w:rPr>
          <w:rFonts w:ascii="Arial" w:cs="Arial" w:eastAsia="Arial" w:hAnsi="Arial"/>
          <w:b/>
          <w:color w:val="2B2B2B"/>
          <w:spacing w:val="49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B2B2B"/>
          <w:spacing w:val="-3"/>
          <w:w w:val="106"/>
          <w:sz w:val="21"/>
          <w:szCs w:val="21"/>
        </w:rPr>
        <w:t>categories'.</w:t>
      </w:r>
      <w:r>
        <w:rPr>
          <w:rFonts w:ascii="Arial" w:cs="Arial" w:eastAsia="Arial" w:hAnsi="Arial"/>
          <w:color w:val="000000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5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2"/>
          <w:szCs w:val="22"/>
        </w:rPr>
        <w:jc w:val="both"/>
        <w:ind w:left="141" w:right="9708"/>
      </w:pPr>
      <w:r>
        <w:rPr>
          <w:rFonts w:ascii="Arial" w:cs="Arial" w:eastAsia="Arial" w:hAnsi="Arial"/>
          <w:color w:val="2B2B2B"/>
          <w:spacing w:val="-1"/>
          <w:w w:val="104"/>
          <w:sz w:val="22"/>
          <w:szCs w:val="22"/>
        </w:rPr>
        <w:t>Regards</w:t>
      </w:r>
      <w:r>
        <w:rPr>
          <w:rFonts w:ascii="Arial" w:cs="Arial" w:eastAsia="Arial" w:hAnsi="Arial"/>
          <w:color w:val="000000"/>
          <w:spacing w:val="0"/>
          <w:w w:val="100"/>
          <w:sz w:val="22"/>
          <w:szCs w:val="2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9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2"/>
          <w:szCs w:val="22"/>
        </w:rPr>
        <w:jc w:val="both"/>
        <w:ind w:left="141" w:right="6647"/>
      </w:pPr>
      <w:r>
        <w:rPr>
          <w:rFonts w:ascii="Arial" w:cs="Arial" w:eastAsia="Arial" w:hAnsi="Arial"/>
          <w:color w:val="2B2B2B"/>
          <w:spacing w:val="4"/>
          <w:w w:val="100"/>
          <w:sz w:val="22"/>
          <w:szCs w:val="22"/>
        </w:rPr>
        <w:t>CHAIRPERSO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color w:val="2B2B2B"/>
          <w:spacing w:val="34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7"/>
          <w:w w:val="100"/>
          <w:sz w:val="22"/>
          <w:szCs w:val="22"/>
        </w:rPr>
        <w:t>O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F</w:t>
      </w:r>
      <w:r>
        <w:rPr>
          <w:rFonts w:ascii="Arial" w:cs="Arial" w:eastAsia="Arial" w:hAnsi="Arial"/>
          <w:color w:val="2B2B2B"/>
          <w:spacing w:val="22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4"/>
          <w:w w:val="101"/>
          <w:sz w:val="22"/>
          <w:szCs w:val="22"/>
        </w:rPr>
        <w:t>TH</w:t>
      </w:r>
      <w:r>
        <w:rPr>
          <w:rFonts w:ascii="Arial" w:cs="Arial" w:eastAsia="Arial" w:hAnsi="Arial"/>
          <w:color w:val="2B2B2B"/>
          <w:spacing w:val="0"/>
          <w:w w:val="101"/>
          <w:sz w:val="22"/>
          <w:szCs w:val="22"/>
        </w:rPr>
        <w:t>E</w:t>
      </w:r>
      <w:r>
        <w:rPr>
          <w:rFonts w:ascii="Arial" w:cs="Arial" w:eastAsia="Arial" w:hAnsi="Arial"/>
          <w:color w:val="2B2B2B"/>
          <w:spacing w:val="18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7"/>
          <w:w w:val="100"/>
          <w:sz w:val="22"/>
          <w:szCs w:val="22"/>
        </w:rPr>
        <w:t>COMMITTEE</w:t>
      </w:r>
      <w:r>
        <w:rPr>
          <w:rFonts w:ascii="Arial" w:cs="Arial" w:eastAsia="Arial" w:hAnsi="Arial"/>
          <w:color w:val="000000"/>
          <w:spacing w:val="0"/>
          <w:w w:val="100"/>
          <w:sz w:val="22"/>
          <w:szCs w:val="22"/>
        </w:rPr>
      </w:r>
    </w:p>
    <w:p>
      <w:pPr>
        <w:rPr>
          <w:sz w:val="14"/>
          <w:szCs w:val="14"/>
        </w:rPr>
        <w:jc w:val="left"/>
        <w:spacing w:before="6" w:line="140" w:lineRule="exact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2"/>
          <w:szCs w:val="22"/>
        </w:rPr>
        <w:jc w:val="left"/>
        <w:spacing w:line="220" w:lineRule="exact"/>
        <w:ind w:left="277"/>
      </w:pPr>
      <w:r>
        <w:rPr>
          <w:rFonts w:ascii="Arial" w:cs="Arial" w:eastAsia="Arial" w:hAnsi="Arial"/>
          <w:color w:val="2B2B2B"/>
          <w:spacing w:val="-1"/>
          <w:w w:val="100"/>
          <w:position w:val="-1"/>
          <w:sz w:val="22"/>
          <w:szCs w:val="22"/>
        </w:rPr>
        <w:t>Tende</w:t>
      </w:r>
      <w:r>
        <w:rPr>
          <w:rFonts w:ascii="Arial" w:cs="Arial" w:eastAsia="Arial" w:hAnsi="Arial"/>
          <w:color w:val="2B2B2B"/>
          <w:spacing w:val="0"/>
          <w:w w:val="100"/>
          <w:position w:val="-1"/>
          <w:sz w:val="22"/>
          <w:szCs w:val="22"/>
        </w:rPr>
        <w:t>r</w:t>
      </w:r>
      <w:r>
        <w:rPr>
          <w:rFonts w:ascii="Arial" w:cs="Arial" w:eastAsia="Arial" w:hAnsi="Arial"/>
          <w:color w:val="2B2B2B"/>
          <w:spacing w:val="0"/>
          <w:w w:val="100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13"/>
          <w:w w:val="100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3"/>
          <w:w w:val="100"/>
          <w:position w:val="-1"/>
          <w:sz w:val="22"/>
          <w:szCs w:val="22"/>
        </w:rPr>
        <w:t>PU102/202</w:t>
      </w:r>
      <w:r>
        <w:rPr>
          <w:rFonts w:ascii="Arial" w:cs="Arial" w:eastAsia="Arial" w:hAnsi="Arial"/>
          <w:color w:val="2B2B2B"/>
          <w:spacing w:val="0"/>
          <w:w w:val="100"/>
          <w:position w:val="-1"/>
          <w:sz w:val="22"/>
          <w:szCs w:val="22"/>
        </w:rPr>
        <w:t>2</w:t>
      </w:r>
      <w:r>
        <w:rPr>
          <w:rFonts w:ascii="Arial" w:cs="Arial" w:eastAsia="Arial" w:hAnsi="Arial"/>
          <w:color w:val="2B2B2B"/>
          <w:spacing w:val="0"/>
          <w:w w:val="100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56"/>
          <w:w w:val="100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7"/>
          <w:w w:val="100"/>
          <w:position w:val="-1"/>
          <w:sz w:val="22"/>
          <w:szCs w:val="22"/>
        </w:rPr>
        <w:t>fo</w:t>
      </w:r>
      <w:r>
        <w:rPr>
          <w:rFonts w:ascii="Arial" w:cs="Arial" w:eastAsia="Arial" w:hAnsi="Arial"/>
          <w:color w:val="2B2B2B"/>
          <w:spacing w:val="0"/>
          <w:w w:val="100"/>
          <w:position w:val="-1"/>
          <w:sz w:val="22"/>
          <w:szCs w:val="22"/>
        </w:rPr>
        <w:t>r</w:t>
      </w:r>
      <w:r>
        <w:rPr>
          <w:rFonts w:ascii="Arial" w:cs="Arial" w:eastAsia="Arial" w:hAnsi="Arial"/>
          <w:color w:val="2B2B2B"/>
          <w:spacing w:val="32"/>
          <w:w w:val="100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4"/>
          <w:w w:val="100"/>
          <w:position w:val="-1"/>
          <w:sz w:val="22"/>
          <w:szCs w:val="22"/>
        </w:rPr>
        <w:t>th</w:t>
      </w:r>
      <w:r>
        <w:rPr>
          <w:rFonts w:ascii="Arial" w:cs="Arial" w:eastAsia="Arial" w:hAnsi="Arial"/>
          <w:color w:val="2B2B2B"/>
          <w:spacing w:val="0"/>
          <w:w w:val="100"/>
          <w:position w:val="-1"/>
          <w:sz w:val="22"/>
          <w:szCs w:val="22"/>
        </w:rPr>
        <w:t>e</w:t>
      </w:r>
      <w:r>
        <w:rPr>
          <w:rFonts w:ascii="Arial" w:cs="Arial" w:eastAsia="Arial" w:hAnsi="Arial"/>
          <w:color w:val="2B2B2B"/>
          <w:spacing w:val="44"/>
          <w:w w:val="100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0"/>
          <w:w w:val="100"/>
          <w:position w:val="-1"/>
          <w:sz w:val="22"/>
          <w:szCs w:val="22"/>
        </w:rPr>
        <w:t>appointment</w:t>
      </w:r>
      <w:r>
        <w:rPr>
          <w:rFonts w:ascii="Arial" w:cs="Arial" w:eastAsia="Arial" w:hAnsi="Arial"/>
          <w:color w:val="2B2B2B"/>
          <w:spacing w:val="0"/>
          <w:w w:val="100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12"/>
          <w:w w:val="100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22"/>
          <w:w w:val="100"/>
          <w:position w:val="-1"/>
          <w:sz w:val="22"/>
          <w:szCs w:val="22"/>
        </w:rPr>
        <w:t>o</w:t>
      </w:r>
      <w:r>
        <w:rPr>
          <w:rFonts w:ascii="Arial" w:cs="Arial" w:eastAsia="Arial" w:hAnsi="Arial"/>
          <w:color w:val="2B2B2B"/>
          <w:spacing w:val="0"/>
          <w:w w:val="100"/>
          <w:position w:val="-1"/>
          <w:sz w:val="22"/>
          <w:szCs w:val="22"/>
        </w:rPr>
        <w:t>f</w:t>
      </w:r>
      <w:r>
        <w:rPr>
          <w:rFonts w:ascii="Arial" w:cs="Arial" w:eastAsia="Arial" w:hAnsi="Arial"/>
          <w:color w:val="2B2B2B"/>
          <w:spacing w:val="45"/>
          <w:w w:val="100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3"/>
          <w:w w:val="100"/>
          <w:position w:val="-1"/>
          <w:sz w:val="22"/>
          <w:szCs w:val="22"/>
        </w:rPr>
        <w:t>servic</w:t>
      </w:r>
      <w:r>
        <w:rPr>
          <w:rFonts w:ascii="Arial" w:cs="Arial" w:eastAsia="Arial" w:hAnsi="Arial"/>
          <w:color w:val="2B2B2B"/>
          <w:spacing w:val="0"/>
          <w:w w:val="100"/>
          <w:position w:val="-1"/>
          <w:sz w:val="22"/>
          <w:szCs w:val="22"/>
        </w:rPr>
        <w:t>e</w:t>
      </w:r>
      <w:r>
        <w:rPr>
          <w:rFonts w:ascii="Arial" w:cs="Arial" w:eastAsia="Arial" w:hAnsi="Arial"/>
          <w:color w:val="2B2B2B"/>
          <w:spacing w:val="61"/>
          <w:w w:val="100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4"/>
          <w:w w:val="100"/>
          <w:position w:val="-1"/>
          <w:sz w:val="22"/>
          <w:szCs w:val="22"/>
        </w:rPr>
        <w:t>provide</w:t>
      </w:r>
      <w:r>
        <w:rPr>
          <w:rFonts w:ascii="Arial" w:cs="Arial" w:eastAsia="Arial" w:hAnsi="Arial"/>
          <w:color w:val="2B2B2B"/>
          <w:spacing w:val="0"/>
          <w:w w:val="100"/>
          <w:position w:val="-1"/>
          <w:sz w:val="22"/>
          <w:szCs w:val="22"/>
        </w:rPr>
        <w:t>r</w:t>
      </w:r>
      <w:r>
        <w:rPr>
          <w:rFonts w:ascii="Arial" w:cs="Arial" w:eastAsia="Arial" w:hAnsi="Arial"/>
          <w:color w:val="2B2B2B"/>
          <w:spacing w:val="0"/>
          <w:w w:val="100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5"/>
          <w:w w:val="100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22"/>
          <w:w w:val="100"/>
          <w:position w:val="-1"/>
          <w:sz w:val="22"/>
          <w:szCs w:val="22"/>
        </w:rPr>
        <w:t>t</w:t>
      </w:r>
      <w:r>
        <w:rPr>
          <w:rFonts w:ascii="Arial" w:cs="Arial" w:eastAsia="Arial" w:hAnsi="Arial"/>
          <w:color w:val="2B2B2B"/>
          <w:spacing w:val="0"/>
          <w:w w:val="100"/>
          <w:position w:val="-1"/>
          <w:sz w:val="22"/>
          <w:szCs w:val="22"/>
        </w:rPr>
        <w:t>o</w:t>
      </w:r>
      <w:r>
        <w:rPr>
          <w:rFonts w:ascii="Arial" w:cs="Arial" w:eastAsia="Arial" w:hAnsi="Arial"/>
          <w:color w:val="2B2B2B"/>
          <w:spacing w:val="45"/>
          <w:w w:val="100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3"/>
          <w:w w:val="100"/>
          <w:position w:val="-1"/>
          <w:sz w:val="22"/>
          <w:szCs w:val="22"/>
        </w:rPr>
        <w:t>suppl</w:t>
      </w:r>
      <w:r>
        <w:rPr>
          <w:rFonts w:ascii="Arial" w:cs="Arial" w:eastAsia="Arial" w:hAnsi="Arial"/>
          <w:color w:val="2B2B2B"/>
          <w:spacing w:val="0"/>
          <w:w w:val="100"/>
          <w:position w:val="-1"/>
          <w:sz w:val="22"/>
          <w:szCs w:val="22"/>
        </w:rPr>
        <w:t>y</w:t>
      </w:r>
      <w:r>
        <w:rPr>
          <w:rFonts w:ascii="Arial" w:cs="Arial" w:eastAsia="Arial" w:hAnsi="Arial"/>
          <w:color w:val="2B2B2B"/>
          <w:spacing w:val="31"/>
          <w:w w:val="100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4"/>
          <w:w w:val="100"/>
          <w:position w:val="-1"/>
          <w:sz w:val="22"/>
          <w:szCs w:val="22"/>
        </w:rPr>
        <w:t>an</w:t>
      </w:r>
      <w:r>
        <w:rPr>
          <w:rFonts w:ascii="Arial" w:cs="Arial" w:eastAsia="Arial" w:hAnsi="Arial"/>
          <w:color w:val="2B2B2B"/>
          <w:spacing w:val="0"/>
          <w:w w:val="100"/>
          <w:position w:val="-1"/>
          <w:sz w:val="22"/>
          <w:szCs w:val="22"/>
        </w:rPr>
        <w:t>d</w:t>
      </w:r>
      <w:r>
        <w:rPr>
          <w:rFonts w:ascii="Arial" w:cs="Arial" w:eastAsia="Arial" w:hAnsi="Arial"/>
          <w:color w:val="2B2B2B"/>
          <w:spacing w:val="40"/>
          <w:w w:val="100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4"/>
          <w:w w:val="100"/>
          <w:position w:val="-1"/>
          <w:sz w:val="22"/>
          <w:szCs w:val="22"/>
        </w:rPr>
        <w:t>operat</w:t>
      </w:r>
      <w:r>
        <w:rPr>
          <w:rFonts w:ascii="Arial" w:cs="Arial" w:eastAsia="Arial" w:hAnsi="Arial"/>
          <w:color w:val="2B2B2B"/>
          <w:spacing w:val="0"/>
          <w:w w:val="100"/>
          <w:position w:val="-1"/>
          <w:sz w:val="22"/>
          <w:szCs w:val="22"/>
        </w:rPr>
        <w:t>e</w:t>
      </w:r>
      <w:r>
        <w:rPr>
          <w:rFonts w:ascii="Arial" w:cs="Arial" w:eastAsia="Arial" w:hAnsi="Arial"/>
          <w:color w:val="2B2B2B"/>
          <w:spacing w:val="0"/>
          <w:w w:val="100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17"/>
          <w:w w:val="100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0"/>
          <w:w w:val="100"/>
          <w:position w:val="-1"/>
          <w:sz w:val="22"/>
          <w:szCs w:val="22"/>
        </w:rPr>
        <w:t>plant</w:t>
      </w:r>
      <w:r>
        <w:rPr>
          <w:rFonts w:ascii="Arial" w:cs="Arial" w:eastAsia="Arial" w:hAnsi="Arial"/>
          <w:color w:val="2B2B2B"/>
          <w:spacing w:val="13"/>
          <w:w w:val="100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4"/>
          <w:w w:val="100"/>
          <w:position w:val="-1"/>
          <w:sz w:val="22"/>
          <w:szCs w:val="22"/>
        </w:rPr>
        <w:t>an</w:t>
      </w:r>
      <w:r>
        <w:rPr>
          <w:rFonts w:ascii="Arial" w:cs="Arial" w:eastAsia="Arial" w:hAnsi="Arial"/>
          <w:color w:val="2B2B2B"/>
          <w:spacing w:val="0"/>
          <w:w w:val="100"/>
          <w:position w:val="-1"/>
          <w:sz w:val="22"/>
          <w:szCs w:val="22"/>
        </w:rPr>
        <w:t>d</w:t>
      </w:r>
      <w:r>
        <w:rPr>
          <w:rFonts w:ascii="Arial" w:cs="Arial" w:eastAsia="Arial" w:hAnsi="Arial"/>
          <w:color w:val="2B2B2B"/>
          <w:spacing w:val="25"/>
          <w:w w:val="100"/>
          <w:position w:val="-1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5"/>
          <w:w w:val="100"/>
          <w:position w:val="-1"/>
          <w:sz w:val="22"/>
          <w:szCs w:val="22"/>
        </w:rPr>
        <w:t>equipment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ascii="Arial" w:cs="Arial" w:eastAsia="Arial" w:hAnsi="Arial"/>
          <w:sz w:val="22"/>
          <w:szCs w:val="22"/>
        </w:rPr>
        <w:jc w:val="right"/>
        <w:spacing w:before="11"/>
        <w:ind w:right="338"/>
        <w:sectPr>
          <w:type w:val="continuous"/>
          <w:pgSz w:h="16860" w:w="11940"/>
          <w:pgMar w:bottom="280" w:left="680" w:right="540" w:top="600"/>
        </w:sectPr>
      </w:pPr>
      <w:r>
        <w:rPr>
          <w:rFonts w:ascii="Arial" w:cs="Arial" w:eastAsia="Arial" w:hAnsi="Arial"/>
          <w:color w:val="2B2B2B"/>
          <w:spacing w:val="-5"/>
          <w:w w:val="100"/>
          <w:sz w:val="22"/>
          <w:szCs w:val="22"/>
        </w:rPr>
        <w:t>Pag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color w:val="2B2B2B"/>
          <w:spacing w:val="35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color w:val="2B2B2B"/>
          <w:spacing w:val="0"/>
          <w:w w:val="76"/>
          <w:sz w:val="22"/>
          <w:szCs w:val="22"/>
        </w:rPr>
        <w:t>1</w:t>
      </w:r>
      <w:r>
        <w:rPr>
          <w:rFonts w:ascii="Arial" w:cs="Arial" w:eastAsia="Arial" w:hAnsi="Arial"/>
          <w:b/>
          <w:color w:val="2B2B2B"/>
          <w:spacing w:val="33"/>
          <w:w w:val="76"/>
          <w:sz w:val="22"/>
          <w:szCs w:val="22"/>
        </w:rPr>
        <w:t> </w:t>
      </w:r>
      <w:r>
        <w:rPr>
          <w:rFonts w:ascii="Arial" w:cs="Arial" w:eastAsia="Arial" w:hAnsi="Arial"/>
          <w:color w:val="2B2B2B"/>
          <w:spacing w:val="-14"/>
          <w:w w:val="100"/>
          <w:sz w:val="22"/>
          <w:szCs w:val="22"/>
        </w:rPr>
        <w:t>o</w:t>
      </w:r>
      <w:r>
        <w:rPr>
          <w:rFonts w:ascii="Arial" w:cs="Arial" w:eastAsia="Arial" w:hAnsi="Arial"/>
          <w:color w:val="2B2B2B"/>
          <w:spacing w:val="0"/>
          <w:w w:val="100"/>
          <w:sz w:val="22"/>
          <w:szCs w:val="22"/>
        </w:rPr>
        <w:t>f</w:t>
      </w:r>
      <w:r>
        <w:rPr>
          <w:rFonts w:ascii="Arial" w:cs="Arial" w:eastAsia="Arial" w:hAnsi="Arial"/>
          <w:color w:val="2B2B2B"/>
          <w:spacing w:val="24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color w:val="2B2B2B"/>
          <w:spacing w:val="0"/>
          <w:w w:val="100"/>
          <w:sz w:val="22"/>
          <w:szCs w:val="22"/>
        </w:rPr>
        <w:t>2</w:t>
      </w:r>
      <w:r>
        <w:rPr>
          <w:rFonts w:ascii="Arial" w:cs="Arial" w:eastAsia="Arial" w:hAnsi="Arial"/>
          <w:color w:val="000000"/>
          <w:spacing w:val="0"/>
          <w:w w:val="100"/>
          <w:sz w:val="22"/>
          <w:szCs w:val="22"/>
        </w:rPr>
      </w:r>
    </w:p>
    <w:p>
      <w:pPr>
        <w:rPr>
          <w:sz w:val="11"/>
          <w:szCs w:val="11"/>
        </w:rPr>
        <w:jc w:val="left"/>
        <w:spacing w:before="7" w:line="100" w:lineRule="exact"/>
      </w:pPr>
      <w:r>
        <w:rPr>
          <w:sz w:val="11"/>
          <w:szCs w:val="11"/>
        </w:rPr>
      </w:r>
    </w:p>
    <w:p>
      <w:pPr>
        <w:rPr>
          <w:rFonts w:ascii="Arial" w:cs="Arial" w:eastAsia="Arial" w:hAnsi="Arial"/>
          <w:sz w:val="21"/>
          <w:szCs w:val="21"/>
        </w:rPr>
        <w:jc w:val="center"/>
        <w:ind w:left="4911" w:right="4182"/>
      </w:pPr>
      <w:r>
        <w:rPr>
          <w:rFonts w:ascii="Arial" w:cs="Arial" w:eastAsia="Arial" w:hAnsi="Arial"/>
          <w:b/>
          <w:color w:val="282828"/>
          <w:spacing w:val="1"/>
          <w:w w:val="100"/>
          <w:sz w:val="21"/>
          <w:szCs w:val="21"/>
        </w:rPr>
        <w:t>OFFERE</w:t>
      </w:r>
      <w:r>
        <w:rPr>
          <w:rFonts w:ascii="Arial" w:cs="Arial" w:eastAsia="Arial" w:hAnsi="Arial"/>
          <w:b/>
          <w:color w:val="282828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b/>
          <w:color w:val="282828"/>
          <w:spacing w:val="51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-7"/>
          <w:w w:val="105"/>
          <w:sz w:val="21"/>
          <w:szCs w:val="21"/>
        </w:rPr>
        <w:t>RATES</w:t>
      </w:r>
      <w:r>
        <w:rPr>
          <w:rFonts w:ascii="Arial" w:cs="Arial" w:eastAsia="Arial" w:hAnsi="Arial"/>
          <w:color w:val="000000"/>
          <w:spacing w:val="0"/>
          <w:w w:val="100"/>
          <w:sz w:val="21"/>
          <w:szCs w:val="21"/>
        </w:rPr>
      </w:r>
    </w:p>
    <w:p>
      <w:pPr>
        <w:rPr>
          <w:sz w:val="17"/>
          <w:szCs w:val="17"/>
        </w:rPr>
        <w:jc w:val="left"/>
        <w:spacing w:before="3" w:line="160" w:lineRule="exact"/>
      </w:pPr>
      <w:r>
        <w:rPr>
          <w:sz w:val="17"/>
          <w:szCs w:val="17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line="300" w:lineRule="exact"/>
        <w:ind w:left="282"/>
      </w:pPr>
      <w:r>
        <w:rPr>
          <w:rFonts w:ascii="Arial" w:cs="Arial" w:eastAsia="Arial" w:hAnsi="Arial"/>
          <w:b/>
          <w:color w:val="282828"/>
          <w:spacing w:val="0"/>
          <w:w w:val="131"/>
          <w:position w:val="-1"/>
          <w:sz w:val="16"/>
          <w:szCs w:val="16"/>
        </w:rPr>
        <w:t>#t</w:t>
      </w:r>
      <w:r>
        <w:rPr>
          <w:rFonts w:ascii="Arial" w:cs="Arial" w:eastAsia="Arial" w:hAnsi="Arial"/>
          <w:b/>
          <w:color w:val="282828"/>
          <w:spacing w:val="0"/>
          <w:w w:val="131"/>
          <w:position w:val="-1"/>
          <w:sz w:val="16"/>
          <w:szCs w:val="16"/>
        </w:rPr>
        <w:t>                                                    </w:t>
      </w:r>
      <w:r>
        <w:rPr>
          <w:rFonts w:ascii="Arial" w:cs="Arial" w:eastAsia="Arial" w:hAnsi="Arial"/>
          <w:b/>
          <w:color w:val="282828"/>
          <w:spacing w:val="18"/>
          <w:w w:val="131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282828"/>
          <w:spacing w:val="-7"/>
          <w:w w:val="100"/>
          <w:position w:val="-8"/>
          <w:sz w:val="21"/>
          <w:szCs w:val="21"/>
        </w:rPr>
        <w:t>YEA</w:t>
      </w:r>
      <w:r>
        <w:rPr>
          <w:rFonts w:ascii="Arial" w:cs="Arial" w:eastAsia="Arial" w:hAnsi="Arial"/>
          <w:b/>
          <w:color w:val="282828"/>
          <w:spacing w:val="0"/>
          <w:w w:val="100"/>
          <w:position w:val="-8"/>
          <w:sz w:val="21"/>
          <w:szCs w:val="21"/>
        </w:rPr>
        <w:t>R</w:t>
      </w:r>
      <w:r>
        <w:rPr>
          <w:rFonts w:ascii="Arial" w:cs="Arial" w:eastAsia="Arial" w:hAnsi="Arial"/>
          <w:b/>
          <w:color w:val="282828"/>
          <w:spacing w:val="0"/>
          <w:w w:val="100"/>
          <w:position w:val="-8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4"/>
          <w:w w:val="100"/>
          <w:position w:val="-8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0"/>
          <w:w w:val="73"/>
          <w:position w:val="-8"/>
          <w:sz w:val="21"/>
          <w:szCs w:val="21"/>
        </w:rPr>
        <w:t>1</w:t>
      </w:r>
      <w:r>
        <w:rPr>
          <w:rFonts w:ascii="Arial" w:cs="Arial" w:eastAsia="Arial" w:hAnsi="Arial"/>
          <w:b/>
          <w:color w:val="282828"/>
          <w:spacing w:val="0"/>
          <w:w w:val="73"/>
          <w:position w:val="-8"/>
          <w:sz w:val="21"/>
          <w:szCs w:val="21"/>
        </w:rPr>
        <w:t>                           </w:t>
      </w:r>
      <w:r>
        <w:rPr>
          <w:rFonts w:ascii="Arial" w:cs="Arial" w:eastAsia="Arial" w:hAnsi="Arial"/>
          <w:b/>
          <w:color w:val="282828"/>
          <w:spacing w:val="21"/>
          <w:w w:val="73"/>
          <w:position w:val="-8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5"/>
          <w:w w:val="109"/>
          <w:position w:val="4"/>
          <w:sz w:val="21"/>
          <w:szCs w:val="21"/>
        </w:rPr>
        <w:t>YEAR</w:t>
      </w:r>
      <w:r>
        <w:rPr>
          <w:rFonts w:ascii="Arial" w:cs="Arial" w:eastAsia="Arial" w:hAnsi="Arial"/>
          <w:b/>
          <w:color w:val="282828"/>
          <w:spacing w:val="0"/>
          <w:w w:val="109"/>
          <w:position w:val="4"/>
          <w:sz w:val="21"/>
          <w:szCs w:val="21"/>
        </w:rPr>
        <w:t>2</w:t>
      </w:r>
      <w:r>
        <w:rPr>
          <w:rFonts w:ascii="Arial" w:cs="Arial" w:eastAsia="Arial" w:hAnsi="Arial"/>
          <w:b/>
          <w:color w:val="282828"/>
          <w:spacing w:val="0"/>
          <w:w w:val="109"/>
          <w:position w:val="4"/>
          <w:sz w:val="21"/>
          <w:szCs w:val="21"/>
        </w:rPr>
        <w:t>                </w:t>
      </w:r>
      <w:r>
        <w:rPr>
          <w:rFonts w:ascii="Arial" w:cs="Arial" w:eastAsia="Arial" w:hAnsi="Arial"/>
          <w:b/>
          <w:color w:val="282828"/>
          <w:spacing w:val="43"/>
          <w:w w:val="109"/>
          <w:position w:val="4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5"/>
          <w:w w:val="110"/>
          <w:position w:val="4"/>
          <w:sz w:val="21"/>
          <w:szCs w:val="21"/>
        </w:rPr>
        <w:t>YEAR3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center"/>
        <w:spacing w:line="140" w:lineRule="exact"/>
        <w:ind w:left="3188" w:right="2369"/>
      </w:pPr>
      <w:r>
        <w:rPr>
          <w:rFonts w:ascii="Arial" w:cs="Arial" w:eastAsia="Arial" w:hAnsi="Arial"/>
          <w:b/>
          <w:color w:val="282828"/>
          <w:spacing w:val="-1"/>
          <w:w w:val="100"/>
          <w:position w:val="-15"/>
          <w:sz w:val="21"/>
          <w:szCs w:val="21"/>
        </w:rPr>
        <w:t>HOURL</w:t>
      </w:r>
      <w:r>
        <w:rPr>
          <w:rFonts w:ascii="Arial" w:cs="Arial" w:eastAsia="Arial" w:hAnsi="Arial"/>
          <w:b/>
          <w:color w:val="282828"/>
          <w:spacing w:val="0"/>
          <w:w w:val="100"/>
          <w:position w:val="-15"/>
          <w:sz w:val="21"/>
          <w:szCs w:val="21"/>
        </w:rPr>
        <w:t>Y</w:t>
      </w:r>
      <w:r>
        <w:rPr>
          <w:rFonts w:ascii="Arial" w:cs="Arial" w:eastAsia="Arial" w:hAnsi="Arial"/>
          <w:b/>
          <w:color w:val="282828"/>
          <w:spacing w:val="27"/>
          <w:w w:val="100"/>
          <w:position w:val="-15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-14"/>
          <w:w w:val="100"/>
          <w:position w:val="-15"/>
          <w:sz w:val="21"/>
          <w:szCs w:val="21"/>
        </w:rPr>
        <w:t>WE</w:t>
      </w:r>
      <w:r>
        <w:rPr>
          <w:rFonts w:ascii="Arial" w:cs="Arial" w:eastAsia="Arial" w:hAnsi="Arial"/>
          <w:b/>
          <w:color w:val="282828"/>
          <w:spacing w:val="0"/>
          <w:w w:val="100"/>
          <w:position w:val="-15"/>
          <w:sz w:val="21"/>
          <w:szCs w:val="21"/>
        </w:rPr>
        <w:t>T</w:t>
      </w:r>
      <w:r>
        <w:rPr>
          <w:rFonts w:ascii="Arial" w:cs="Arial" w:eastAsia="Arial" w:hAnsi="Arial"/>
          <w:b/>
          <w:color w:val="282828"/>
          <w:spacing w:val="0"/>
          <w:w w:val="100"/>
          <w:position w:val="-15"/>
          <w:sz w:val="21"/>
          <w:szCs w:val="21"/>
        </w:rPr>
        <w:t>        </w:t>
      </w:r>
      <w:r>
        <w:rPr>
          <w:rFonts w:ascii="Arial" w:cs="Arial" w:eastAsia="Arial" w:hAnsi="Arial"/>
          <w:b/>
          <w:color w:val="282828"/>
          <w:spacing w:val="46"/>
          <w:w w:val="100"/>
          <w:position w:val="-15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-3"/>
          <w:w w:val="100"/>
          <w:position w:val="-3"/>
          <w:sz w:val="21"/>
          <w:szCs w:val="21"/>
        </w:rPr>
        <w:t>HOURL</w:t>
      </w:r>
      <w:r>
        <w:rPr>
          <w:rFonts w:ascii="Arial" w:cs="Arial" w:eastAsia="Arial" w:hAnsi="Arial"/>
          <w:b/>
          <w:color w:val="282828"/>
          <w:spacing w:val="0"/>
          <w:w w:val="100"/>
          <w:position w:val="-3"/>
          <w:sz w:val="21"/>
          <w:szCs w:val="21"/>
        </w:rPr>
        <w:t>Y</w:t>
      </w:r>
      <w:r>
        <w:rPr>
          <w:rFonts w:ascii="Arial" w:cs="Arial" w:eastAsia="Arial" w:hAnsi="Arial"/>
          <w:b/>
          <w:color w:val="282828"/>
          <w:spacing w:val="44"/>
          <w:w w:val="100"/>
          <w:position w:val="-3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-14"/>
          <w:w w:val="100"/>
          <w:position w:val="-3"/>
          <w:sz w:val="21"/>
          <w:szCs w:val="21"/>
        </w:rPr>
        <w:t>WE</w:t>
      </w:r>
      <w:r>
        <w:rPr>
          <w:rFonts w:ascii="Arial" w:cs="Arial" w:eastAsia="Arial" w:hAnsi="Arial"/>
          <w:b/>
          <w:color w:val="282828"/>
          <w:spacing w:val="0"/>
          <w:w w:val="100"/>
          <w:position w:val="-3"/>
          <w:sz w:val="21"/>
          <w:szCs w:val="21"/>
        </w:rPr>
        <w:t>T</w:t>
      </w:r>
      <w:r>
        <w:rPr>
          <w:rFonts w:ascii="Arial" w:cs="Arial" w:eastAsia="Arial" w:hAnsi="Arial"/>
          <w:b/>
          <w:color w:val="282828"/>
          <w:spacing w:val="0"/>
          <w:w w:val="100"/>
          <w:position w:val="-3"/>
          <w:sz w:val="21"/>
          <w:szCs w:val="21"/>
        </w:rPr>
        <w:t>       </w:t>
      </w:r>
      <w:r>
        <w:rPr>
          <w:rFonts w:ascii="Arial" w:cs="Arial" w:eastAsia="Arial" w:hAnsi="Arial"/>
          <w:b/>
          <w:color w:val="282828"/>
          <w:spacing w:val="32"/>
          <w:w w:val="100"/>
          <w:position w:val="-3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-1"/>
          <w:w w:val="100"/>
          <w:position w:val="-3"/>
          <w:sz w:val="21"/>
          <w:szCs w:val="21"/>
        </w:rPr>
        <w:t>HOURL</w:t>
      </w:r>
      <w:r>
        <w:rPr>
          <w:rFonts w:ascii="Arial" w:cs="Arial" w:eastAsia="Arial" w:hAnsi="Arial"/>
          <w:b/>
          <w:color w:val="282828"/>
          <w:spacing w:val="0"/>
          <w:w w:val="100"/>
          <w:position w:val="-3"/>
          <w:sz w:val="21"/>
          <w:szCs w:val="21"/>
        </w:rPr>
        <w:t>Y</w:t>
      </w:r>
      <w:r>
        <w:rPr>
          <w:rFonts w:ascii="Arial" w:cs="Arial" w:eastAsia="Arial" w:hAnsi="Arial"/>
          <w:b/>
          <w:color w:val="282828"/>
          <w:spacing w:val="27"/>
          <w:w w:val="100"/>
          <w:position w:val="-3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-11"/>
          <w:w w:val="111"/>
          <w:position w:val="-3"/>
          <w:sz w:val="21"/>
          <w:szCs w:val="21"/>
        </w:rPr>
        <w:t>WET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17" w:line="220" w:lineRule="exact"/>
        <w:ind w:left="289"/>
        <w:sectPr>
          <w:pgSz w:h="16860" w:w="11940"/>
          <w:pgMar w:bottom="280" w:left="380" w:right="540" w:top="1220"/>
        </w:sectPr>
      </w:pPr>
      <w:r>
        <w:rPr>
          <w:rFonts w:ascii="Arial" w:cs="Arial" w:eastAsia="Arial" w:hAnsi="Arial"/>
          <w:b/>
          <w:color w:val="282828"/>
          <w:spacing w:val="0"/>
          <w:w w:val="154"/>
          <w:position w:val="-13"/>
          <w:sz w:val="21"/>
          <w:szCs w:val="21"/>
        </w:rPr>
        <w:t>0</w:t>
      </w:r>
      <w:r>
        <w:rPr>
          <w:rFonts w:ascii="Arial" w:cs="Arial" w:eastAsia="Arial" w:hAnsi="Arial"/>
          <w:b/>
          <w:color w:val="282828"/>
          <w:spacing w:val="0"/>
          <w:w w:val="154"/>
          <w:position w:val="-13"/>
          <w:sz w:val="21"/>
          <w:szCs w:val="21"/>
        </w:rPr>
        <w:t>       </w:t>
      </w:r>
      <w:r>
        <w:rPr>
          <w:rFonts w:ascii="Arial" w:cs="Arial" w:eastAsia="Arial" w:hAnsi="Arial"/>
          <w:b/>
          <w:color w:val="282828"/>
          <w:spacing w:val="18"/>
          <w:w w:val="154"/>
          <w:position w:val="-13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-5"/>
          <w:w w:val="100"/>
          <w:position w:val="-1"/>
          <w:sz w:val="21"/>
          <w:szCs w:val="21"/>
        </w:rPr>
        <w:t>PLAN</w:t>
      </w:r>
      <w:r>
        <w:rPr>
          <w:rFonts w:ascii="Arial" w:cs="Arial" w:eastAsia="Arial" w:hAnsi="Arial"/>
          <w:b/>
          <w:color w:val="282828"/>
          <w:spacing w:val="0"/>
          <w:w w:val="100"/>
          <w:position w:val="-1"/>
          <w:sz w:val="21"/>
          <w:szCs w:val="21"/>
        </w:rPr>
        <w:t>T</w:t>
      </w:r>
      <w:r>
        <w:rPr>
          <w:rFonts w:ascii="Arial" w:cs="Arial" w:eastAsia="Arial" w:hAnsi="Arial"/>
          <w:b/>
          <w:color w:val="282828"/>
          <w:spacing w:val="49"/>
          <w:w w:val="100"/>
          <w:position w:val="-1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-4"/>
          <w:w w:val="100"/>
          <w:position w:val="-1"/>
          <w:sz w:val="21"/>
          <w:szCs w:val="21"/>
        </w:rPr>
        <w:t>AN</w:t>
      </w:r>
      <w:r>
        <w:rPr>
          <w:rFonts w:ascii="Arial" w:cs="Arial" w:eastAsia="Arial" w:hAnsi="Arial"/>
          <w:b/>
          <w:color w:val="282828"/>
          <w:spacing w:val="0"/>
          <w:w w:val="100"/>
          <w:position w:val="-1"/>
          <w:sz w:val="21"/>
          <w:szCs w:val="21"/>
        </w:rPr>
        <w:t>D</w:t>
      </w:r>
      <w:r>
        <w:rPr>
          <w:rFonts w:ascii="Arial" w:cs="Arial" w:eastAsia="Arial" w:hAnsi="Arial"/>
          <w:b/>
          <w:color w:val="282828"/>
          <w:spacing w:val="0"/>
          <w:w w:val="100"/>
          <w:position w:val="-1"/>
          <w:sz w:val="21"/>
          <w:szCs w:val="21"/>
        </w:rPr>
        <w:t>                   </w:t>
      </w:r>
      <w:r>
        <w:rPr>
          <w:rFonts w:ascii="Arial" w:cs="Arial" w:eastAsia="Arial" w:hAnsi="Arial"/>
          <w:b/>
          <w:color w:val="282828"/>
          <w:spacing w:val="42"/>
          <w:w w:val="100"/>
          <w:position w:val="-1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-10"/>
          <w:w w:val="100"/>
          <w:position w:val="-17"/>
          <w:sz w:val="21"/>
          <w:szCs w:val="21"/>
        </w:rPr>
        <w:t>RATE</w:t>
      </w:r>
      <w:r>
        <w:rPr>
          <w:rFonts w:ascii="Arial" w:cs="Arial" w:eastAsia="Arial" w:hAnsi="Arial"/>
          <w:b/>
          <w:color w:val="282828"/>
          <w:spacing w:val="0"/>
          <w:w w:val="100"/>
          <w:position w:val="-17"/>
          <w:sz w:val="21"/>
          <w:szCs w:val="21"/>
        </w:rPr>
        <w:t>,</w:t>
      </w:r>
      <w:r>
        <w:rPr>
          <w:rFonts w:ascii="Arial" w:cs="Arial" w:eastAsia="Arial" w:hAnsi="Arial"/>
          <w:b/>
          <w:color w:val="282828"/>
          <w:spacing w:val="0"/>
          <w:w w:val="100"/>
          <w:position w:val="-17"/>
          <w:sz w:val="21"/>
          <w:szCs w:val="21"/>
        </w:rPr>
        <w:t>                      </w:t>
      </w:r>
      <w:r>
        <w:rPr>
          <w:rFonts w:ascii="Arial" w:cs="Arial" w:eastAsia="Arial" w:hAnsi="Arial"/>
          <w:b/>
          <w:color w:val="282828"/>
          <w:spacing w:val="40"/>
          <w:w w:val="100"/>
          <w:position w:val="-17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-7"/>
          <w:w w:val="100"/>
          <w:position w:val="-5"/>
          <w:sz w:val="21"/>
          <w:szCs w:val="21"/>
        </w:rPr>
        <w:t>RATE</w:t>
      </w:r>
      <w:r>
        <w:rPr>
          <w:rFonts w:ascii="Arial" w:cs="Arial" w:eastAsia="Arial" w:hAnsi="Arial"/>
          <w:b/>
          <w:color w:val="282828"/>
          <w:spacing w:val="0"/>
          <w:w w:val="100"/>
          <w:position w:val="-5"/>
          <w:sz w:val="21"/>
          <w:szCs w:val="21"/>
        </w:rPr>
        <w:t>,</w:t>
      </w:r>
      <w:r>
        <w:rPr>
          <w:rFonts w:ascii="Arial" w:cs="Arial" w:eastAsia="Arial" w:hAnsi="Arial"/>
          <w:b/>
          <w:color w:val="282828"/>
          <w:spacing w:val="0"/>
          <w:w w:val="100"/>
          <w:position w:val="-5"/>
          <w:sz w:val="21"/>
          <w:szCs w:val="21"/>
        </w:rPr>
        <w:t>                     </w:t>
      </w:r>
      <w:r>
        <w:rPr>
          <w:rFonts w:ascii="Arial" w:cs="Arial" w:eastAsia="Arial" w:hAnsi="Arial"/>
          <w:b/>
          <w:color w:val="282828"/>
          <w:spacing w:val="25"/>
          <w:w w:val="100"/>
          <w:position w:val="-5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-10"/>
          <w:w w:val="100"/>
          <w:position w:val="-5"/>
          <w:sz w:val="21"/>
          <w:szCs w:val="21"/>
        </w:rPr>
        <w:t>RATE</w:t>
      </w:r>
      <w:r>
        <w:rPr>
          <w:rFonts w:ascii="Arial" w:cs="Arial" w:eastAsia="Arial" w:hAnsi="Arial"/>
          <w:b/>
          <w:color w:val="282828"/>
          <w:spacing w:val="0"/>
          <w:w w:val="100"/>
          <w:position w:val="-5"/>
          <w:sz w:val="21"/>
          <w:szCs w:val="21"/>
        </w:rPr>
        <w:t>,</w:t>
      </w:r>
      <w:r>
        <w:rPr>
          <w:rFonts w:ascii="Arial" w:cs="Arial" w:eastAsia="Arial" w:hAnsi="Arial"/>
          <w:b/>
          <w:color w:val="282828"/>
          <w:spacing w:val="0"/>
          <w:w w:val="100"/>
          <w:position w:val="-5"/>
          <w:sz w:val="21"/>
          <w:szCs w:val="21"/>
        </w:rPr>
        <w:t>                      </w:t>
      </w:r>
      <w:r>
        <w:rPr>
          <w:rFonts w:ascii="Arial" w:cs="Arial" w:eastAsia="Arial" w:hAnsi="Arial"/>
          <w:b/>
          <w:color w:val="282828"/>
          <w:spacing w:val="54"/>
          <w:w w:val="100"/>
          <w:position w:val="-5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5"/>
          <w:w w:val="107"/>
          <w:position w:val="-14"/>
          <w:sz w:val="21"/>
          <w:szCs w:val="21"/>
        </w:rPr>
        <w:t>ACCEPT/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17" w:line="140" w:lineRule="exact"/>
        <w:ind w:left="289" w:right="-59"/>
      </w:pPr>
      <w:r>
        <w:rPr>
          <w:rFonts w:ascii="Arial" w:cs="Arial" w:eastAsia="Arial" w:hAnsi="Arial"/>
          <w:b/>
          <w:color w:val="282828"/>
          <w:spacing w:val="0"/>
          <w:w w:val="154"/>
          <w:position w:val="-13"/>
          <w:sz w:val="21"/>
          <w:szCs w:val="21"/>
        </w:rPr>
        <w:t>0</w:t>
      </w:r>
      <w:r>
        <w:rPr>
          <w:rFonts w:ascii="Arial" w:cs="Arial" w:eastAsia="Arial" w:hAnsi="Arial"/>
          <w:b/>
          <w:color w:val="282828"/>
          <w:spacing w:val="0"/>
          <w:w w:val="154"/>
          <w:position w:val="-13"/>
          <w:sz w:val="21"/>
          <w:szCs w:val="21"/>
        </w:rPr>
        <w:t>      </w:t>
      </w:r>
      <w:r>
        <w:rPr>
          <w:rFonts w:ascii="Arial" w:cs="Arial" w:eastAsia="Arial" w:hAnsi="Arial"/>
          <w:b/>
          <w:color w:val="282828"/>
          <w:spacing w:val="86"/>
          <w:w w:val="154"/>
          <w:position w:val="-13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4"/>
          <w:w w:val="102"/>
          <w:position w:val="-8"/>
          <w:sz w:val="21"/>
          <w:szCs w:val="21"/>
        </w:rPr>
        <w:t>EQUIPMENT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67" w:line="80" w:lineRule="exact"/>
        <w:sectPr>
          <w:type w:val="continuous"/>
          <w:pgSz w:h="16860" w:w="11940"/>
          <w:pgMar w:bottom="280" w:left="380" w:right="540" w:top="600"/>
          <w:cols w:equalWidth="off" w:num="2">
            <w:col w:space="838" w:w="2489"/>
            <w:col w:w="7693"/>
          </w:cols>
        </w:sectPr>
      </w:pPr>
      <w:r>
        <w:br w:type="column"/>
      </w:r>
      <w:r>
        <w:rPr>
          <w:rFonts w:ascii="Arial" w:cs="Arial" w:eastAsia="Arial" w:hAnsi="Arial"/>
          <w:b/>
          <w:color w:val="282828"/>
          <w:spacing w:val="0"/>
          <w:w w:val="100"/>
          <w:position w:val="-24"/>
          <w:sz w:val="21"/>
          <w:szCs w:val="21"/>
        </w:rPr>
        <w:t>EXCLUDING</w:t>
      </w:r>
      <w:r>
        <w:rPr>
          <w:rFonts w:ascii="Arial" w:cs="Arial" w:eastAsia="Arial" w:hAnsi="Arial"/>
          <w:b/>
          <w:color w:val="282828"/>
          <w:spacing w:val="0"/>
          <w:w w:val="100"/>
          <w:position w:val="-24"/>
          <w:sz w:val="21"/>
          <w:szCs w:val="21"/>
        </w:rPr>
        <w:t>           </w:t>
      </w:r>
      <w:r>
        <w:rPr>
          <w:rFonts w:ascii="Arial" w:cs="Arial" w:eastAsia="Arial" w:hAnsi="Arial"/>
          <w:b/>
          <w:color w:val="282828"/>
          <w:spacing w:val="39"/>
          <w:w w:val="100"/>
          <w:position w:val="-24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2"/>
          <w:w w:val="100"/>
          <w:position w:val="-12"/>
          <w:sz w:val="21"/>
          <w:szCs w:val="21"/>
        </w:rPr>
        <w:t>EXCLUDIN</w:t>
      </w:r>
      <w:r>
        <w:rPr>
          <w:rFonts w:ascii="Arial" w:cs="Arial" w:eastAsia="Arial" w:hAnsi="Arial"/>
          <w:b/>
          <w:color w:val="282828"/>
          <w:spacing w:val="0"/>
          <w:w w:val="100"/>
          <w:position w:val="-12"/>
          <w:sz w:val="21"/>
          <w:szCs w:val="21"/>
        </w:rPr>
        <w:t>G</w:t>
      </w:r>
      <w:r>
        <w:rPr>
          <w:rFonts w:ascii="Arial" w:cs="Arial" w:eastAsia="Arial" w:hAnsi="Arial"/>
          <w:b/>
          <w:color w:val="282828"/>
          <w:spacing w:val="0"/>
          <w:w w:val="100"/>
          <w:position w:val="-12"/>
          <w:sz w:val="21"/>
          <w:szCs w:val="21"/>
        </w:rPr>
        <w:t>          </w:t>
      </w:r>
      <w:r>
        <w:rPr>
          <w:rFonts w:ascii="Arial" w:cs="Arial" w:eastAsia="Arial" w:hAnsi="Arial"/>
          <w:b/>
          <w:color w:val="282828"/>
          <w:spacing w:val="13"/>
          <w:w w:val="100"/>
          <w:position w:val="-12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2"/>
          <w:w w:val="100"/>
          <w:position w:val="-12"/>
          <w:sz w:val="21"/>
          <w:szCs w:val="21"/>
        </w:rPr>
        <w:t>EXCLUDIN</w:t>
      </w:r>
      <w:r>
        <w:rPr>
          <w:rFonts w:ascii="Arial" w:cs="Arial" w:eastAsia="Arial" w:hAnsi="Arial"/>
          <w:b/>
          <w:color w:val="282828"/>
          <w:spacing w:val="0"/>
          <w:w w:val="100"/>
          <w:position w:val="-12"/>
          <w:sz w:val="21"/>
          <w:szCs w:val="21"/>
        </w:rPr>
        <w:t>G</w:t>
      </w:r>
      <w:r>
        <w:rPr>
          <w:rFonts w:ascii="Arial" w:cs="Arial" w:eastAsia="Arial" w:hAnsi="Arial"/>
          <w:b/>
          <w:color w:val="282828"/>
          <w:spacing w:val="0"/>
          <w:w w:val="100"/>
          <w:position w:val="-12"/>
          <w:sz w:val="21"/>
          <w:szCs w:val="21"/>
        </w:rPr>
        <w:t>                 </w:t>
      </w:r>
      <w:r>
        <w:rPr>
          <w:rFonts w:ascii="Arial" w:cs="Arial" w:eastAsia="Arial" w:hAnsi="Arial"/>
          <w:b/>
          <w:color w:val="282828"/>
          <w:spacing w:val="53"/>
          <w:w w:val="100"/>
          <w:position w:val="-12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6"/>
          <w:w w:val="100"/>
          <w:position w:val="-21"/>
          <w:sz w:val="21"/>
          <w:szCs w:val="21"/>
        </w:rPr>
        <w:t>DECLINE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37" w:line="340" w:lineRule="exact"/>
        <w:ind w:left="289"/>
        <w:sectPr>
          <w:type w:val="continuous"/>
          <w:pgSz w:h="16860" w:w="11940"/>
          <w:pgMar w:bottom="280" w:left="380" w:right="540" w:top="600"/>
        </w:sectPr>
      </w:pPr>
      <w:r>
        <w:rPr>
          <w:rFonts w:ascii="Arial" w:cs="Arial" w:eastAsia="Arial" w:hAnsi="Arial"/>
          <w:color w:val="282828"/>
          <w:spacing w:val="0"/>
          <w:w w:val="67"/>
          <w:position w:val="-21"/>
          <w:sz w:val="54"/>
          <w:szCs w:val="54"/>
        </w:rPr>
        <w:t>z</w:t>
      </w:r>
      <w:r>
        <w:rPr>
          <w:rFonts w:ascii="Arial" w:cs="Arial" w:eastAsia="Arial" w:hAnsi="Arial"/>
          <w:color w:val="282828"/>
          <w:spacing w:val="0"/>
          <w:w w:val="67"/>
          <w:position w:val="-21"/>
          <w:sz w:val="54"/>
          <w:szCs w:val="54"/>
        </w:rPr>
        <w:t>   </w:t>
      </w:r>
      <w:r>
        <w:rPr>
          <w:rFonts w:ascii="Arial" w:cs="Arial" w:eastAsia="Arial" w:hAnsi="Arial"/>
          <w:color w:val="282828"/>
          <w:spacing w:val="10"/>
          <w:w w:val="67"/>
          <w:position w:val="-21"/>
          <w:sz w:val="54"/>
          <w:szCs w:val="54"/>
        </w:rPr>
        <w:t> </w:t>
      </w:r>
      <w:r>
        <w:rPr>
          <w:rFonts w:ascii="Arial" w:cs="Arial" w:eastAsia="Arial" w:hAnsi="Arial"/>
          <w:b/>
          <w:color w:val="282828"/>
          <w:spacing w:val="-6"/>
          <w:w w:val="108"/>
          <w:position w:val="1"/>
          <w:sz w:val="21"/>
          <w:szCs w:val="21"/>
        </w:rPr>
        <w:t>CATEGOR</w:t>
      </w:r>
      <w:r>
        <w:rPr>
          <w:rFonts w:ascii="Arial" w:cs="Arial" w:eastAsia="Arial" w:hAnsi="Arial"/>
          <w:b/>
          <w:color w:val="282828"/>
          <w:spacing w:val="0"/>
          <w:w w:val="108"/>
          <w:position w:val="1"/>
          <w:sz w:val="21"/>
          <w:szCs w:val="21"/>
        </w:rPr>
        <w:t>Y</w:t>
      </w:r>
      <w:r>
        <w:rPr>
          <w:rFonts w:ascii="Arial" w:cs="Arial" w:eastAsia="Arial" w:hAnsi="Arial"/>
          <w:b/>
          <w:color w:val="282828"/>
          <w:spacing w:val="6"/>
          <w:w w:val="108"/>
          <w:position w:val="1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-4"/>
          <w:w w:val="100"/>
          <w:position w:val="1"/>
          <w:sz w:val="21"/>
          <w:szCs w:val="21"/>
        </w:rPr>
        <w:t>TYP</w:t>
      </w:r>
      <w:r>
        <w:rPr>
          <w:rFonts w:ascii="Arial" w:cs="Arial" w:eastAsia="Arial" w:hAnsi="Arial"/>
          <w:b/>
          <w:color w:val="282828"/>
          <w:spacing w:val="0"/>
          <w:w w:val="100"/>
          <w:position w:val="1"/>
          <w:sz w:val="21"/>
          <w:szCs w:val="21"/>
        </w:rPr>
        <w:t>E</w:t>
      </w:r>
      <w:r>
        <w:rPr>
          <w:rFonts w:ascii="Arial" w:cs="Arial" w:eastAsia="Arial" w:hAnsi="Arial"/>
          <w:b/>
          <w:color w:val="282828"/>
          <w:spacing w:val="0"/>
          <w:w w:val="100"/>
          <w:position w:val="1"/>
          <w:sz w:val="21"/>
          <w:szCs w:val="21"/>
        </w:rPr>
        <w:t>                </w:t>
      </w:r>
      <w:r>
        <w:rPr>
          <w:rFonts w:ascii="Arial" w:cs="Arial" w:eastAsia="Arial" w:hAnsi="Arial"/>
          <w:b/>
          <w:color w:val="282828"/>
          <w:spacing w:val="10"/>
          <w:w w:val="100"/>
          <w:position w:val="1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-22"/>
          <w:w w:val="100"/>
          <w:position w:val="-15"/>
          <w:sz w:val="21"/>
          <w:szCs w:val="21"/>
        </w:rPr>
        <w:t>VA</w:t>
      </w:r>
      <w:r>
        <w:rPr>
          <w:rFonts w:ascii="Arial" w:cs="Arial" w:eastAsia="Arial" w:hAnsi="Arial"/>
          <w:b/>
          <w:color w:val="282828"/>
          <w:spacing w:val="0"/>
          <w:w w:val="100"/>
          <w:position w:val="-15"/>
          <w:sz w:val="21"/>
          <w:szCs w:val="21"/>
        </w:rPr>
        <w:t>T</w:t>
      </w:r>
      <w:r>
        <w:rPr>
          <w:rFonts w:ascii="Arial" w:cs="Arial" w:eastAsia="Arial" w:hAnsi="Arial"/>
          <w:b/>
          <w:color w:val="282828"/>
          <w:spacing w:val="0"/>
          <w:w w:val="100"/>
          <w:position w:val="-15"/>
          <w:sz w:val="21"/>
          <w:szCs w:val="21"/>
        </w:rPr>
        <w:t>                          </w:t>
      </w:r>
      <w:r>
        <w:rPr>
          <w:rFonts w:ascii="Arial" w:cs="Arial" w:eastAsia="Arial" w:hAnsi="Arial"/>
          <w:b/>
          <w:color w:val="282828"/>
          <w:spacing w:val="36"/>
          <w:w w:val="100"/>
          <w:position w:val="-15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-22"/>
          <w:w w:val="100"/>
          <w:position w:val="-3"/>
          <w:sz w:val="21"/>
          <w:szCs w:val="21"/>
        </w:rPr>
        <w:t>VA</w:t>
      </w:r>
      <w:r>
        <w:rPr>
          <w:rFonts w:ascii="Arial" w:cs="Arial" w:eastAsia="Arial" w:hAnsi="Arial"/>
          <w:b/>
          <w:color w:val="282828"/>
          <w:spacing w:val="0"/>
          <w:w w:val="100"/>
          <w:position w:val="-3"/>
          <w:sz w:val="21"/>
          <w:szCs w:val="21"/>
        </w:rPr>
        <w:t>T</w:t>
      </w:r>
      <w:r>
        <w:rPr>
          <w:rFonts w:ascii="Arial" w:cs="Arial" w:eastAsia="Arial" w:hAnsi="Arial"/>
          <w:b/>
          <w:color w:val="282828"/>
          <w:spacing w:val="0"/>
          <w:w w:val="100"/>
          <w:position w:val="-3"/>
          <w:sz w:val="21"/>
          <w:szCs w:val="21"/>
        </w:rPr>
        <w:t>                         </w:t>
      </w:r>
      <w:r>
        <w:rPr>
          <w:rFonts w:ascii="Arial" w:cs="Arial" w:eastAsia="Arial" w:hAnsi="Arial"/>
          <w:b/>
          <w:color w:val="282828"/>
          <w:spacing w:val="15"/>
          <w:w w:val="100"/>
          <w:position w:val="-3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-22"/>
          <w:w w:val="114"/>
          <w:position w:val="-3"/>
          <w:sz w:val="21"/>
          <w:szCs w:val="21"/>
        </w:rPr>
        <w:t>VAT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1"/>
          <w:szCs w:val="21"/>
        </w:rPr>
      </w:r>
    </w:p>
    <w:p>
      <w:pPr>
        <w:rPr>
          <w:sz w:val="10"/>
          <w:szCs w:val="10"/>
        </w:rPr>
        <w:jc w:val="left"/>
        <w:spacing w:before="9" w:line="100" w:lineRule="exact"/>
      </w:pPr>
      <w:r>
        <w:rPr>
          <w:sz w:val="10"/>
          <w:szCs w:val="10"/>
        </w:rPr>
      </w:r>
    </w:p>
    <w:p>
      <w:pPr>
        <w:rPr>
          <w:rFonts w:ascii="Arial" w:cs="Arial" w:eastAsia="Arial" w:hAnsi="Arial"/>
          <w:sz w:val="21"/>
          <w:szCs w:val="21"/>
        </w:rPr>
        <w:tabs>
          <w:tab w:pos="3120" w:val="left"/>
        </w:tabs>
        <w:jc w:val="left"/>
        <w:spacing w:line="249" w:lineRule="auto"/>
        <w:ind w:hanging="3282" w:left="3572" w:right="-36"/>
      </w:pPr>
      <w:r>
        <w:rPr>
          <w:rFonts w:ascii="Arial" w:cs="Arial" w:eastAsia="Arial" w:hAnsi="Arial"/>
          <w:color w:val="282828"/>
          <w:spacing w:val="0"/>
          <w:w w:val="168"/>
          <w:position w:val="4"/>
          <w:sz w:val="20"/>
          <w:szCs w:val="20"/>
        </w:rPr>
        <w:t>0</w:t>
      </w:r>
      <w:r>
        <w:rPr>
          <w:rFonts w:ascii="Arial" w:cs="Arial" w:eastAsia="Arial" w:hAnsi="Arial"/>
          <w:color w:val="282828"/>
          <w:spacing w:val="0"/>
          <w:w w:val="100"/>
          <w:position w:val="4"/>
          <w:sz w:val="20"/>
          <w:szCs w:val="20"/>
        </w:rPr>
        <w:tab/>
      </w:r>
      <w:r>
        <w:rPr>
          <w:rFonts w:ascii="Arial" w:cs="Arial" w:eastAsia="Arial" w:hAnsi="Arial"/>
          <w:color w:val="282828"/>
          <w:spacing w:val="0"/>
          <w:w w:val="100"/>
          <w:position w:val="4"/>
          <w:sz w:val="20"/>
          <w:szCs w:val="20"/>
        </w:rPr>
      </w:r>
      <w:r>
        <w:rPr>
          <w:rFonts w:ascii="Arial" w:cs="Arial" w:eastAsia="Arial" w:hAnsi="Arial"/>
          <w:b/>
          <w:color w:val="282828"/>
          <w:spacing w:val="-1"/>
          <w:w w:val="100"/>
          <w:position w:val="0"/>
          <w:sz w:val="21"/>
          <w:szCs w:val="21"/>
        </w:rPr>
        <w:t>(Include</w:t>
      </w:r>
      <w:r>
        <w:rPr>
          <w:rFonts w:ascii="Arial" w:cs="Arial" w:eastAsia="Arial" w:hAnsi="Arial"/>
          <w:b/>
          <w:color w:val="282828"/>
          <w:spacing w:val="0"/>
          <w:w w:val="100"/>
          <w:position w:val="0"/>
          <w:sz w:val="21"/>
          <w:szCs w:val="21"/>
        </w:rPr>
        <w:t>s</w:t>
      </w:r>
      <w:r>
        <w:rPr>
          <w:rFonts w:ascii="Arial" w:cs="Arial" w:eastAsia="Arial" w:hAnsi="Arial"/>
          <w:b/>
          <w:color w:val="282828"/>
          <w:spacing w:val="56"/>
          <w:w w:val="100"/>
          <w:position w:val="0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-9"/>
          <w:w w:val="109"/>
          <w:position w:val="0"/>
          <w:sz w:val="21"/>
          <w:szCs w:val="21"/>
        </w:rPr>
        <w:t>Driver</w:t>
      </w:r>
      <w:r>
        <w:rPr>
          <w:rFonts w:ascii="Arial" w:cs="Arial" w:eastAsia="Arial" w:hAnsi="Arial"/>
          <w:b/>
          <w:color w:val="282828"/>
          <w:spacing w:val="-9"/>
          <w:w w:val="109"/>
          <w:position w:val="0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17"/>
          <w:w w:val="100"/>
          <w:position w:val="0"/>
          <w:sz w:val="21"/>
          <w:szCs w:val="21"/>
        </w:rPr>
        <w:t>and</w:t>
      </w:r>
      <w:r>
        <w:rPr>
          <w:rFonts w:ascii="Arial" w:cs="Arial" w:eastAsia="Arial" w:hAnsi="Arial"/>
          <w:b/>
          <w:color w:val="282828"/>
          <w:spacing w:val="0"/>
          <w:w w:val="100"/>
          <w:position w:val="0"/>
          <w:sz w:val="21"/>
          <w:szCs w:val="21"/>
        </w:rPr>
        <w:t>/</w:t>
      </w:r>
      <w:r>
        <w:rPr>
          <w:rFonts w:ascii="Arial" w:cs="Arial" w:eastAsia="Arial" w:hAnsi="Arial"/>
          <w:b/>
          <w:color w:val="282828"/>
          <w:spacing w:val="33"/>
          <w:w w:val="100"/>
          <w:position w:val="0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-14"/>
          <w:w w:val="109"/>
          <w:position w:val="0"/>
          <w:sz w:val="21"/>
          <w:szCs w:val="21"/>
        </w:rPr>
        <w:t>or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right"/>
        <w:spacing w:line="180" w:lineRule="exact"/>
        <w:ind w:right="338"/>
      </w:pPr>
      <w:r>
        <w:rPr>
          <w:rFonts w:ascii="Arial" w:cs="Arial" w:eastAsia="Arial" w:hAnsi="Arial"/>
          <w:b/>
          <w:color w:val="282828"/>
          <w:spacing w:val="-8"/>
          <w:w w:val="109"/>
          <w:position w:val="-4"/>
          <w:sz w:val="21"/>
          <w:szCs w:val="21"/>
        </w:rPr>
        <w:t>Operator)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tabs>
          <w:tab w:pos="2240" w:val="left"/>
        </w:tabs>
        <w:jc w:val="left"/>
        <w:spacing w:before="17" w:line="249" w:lineRule="auto"/>
        <w:ind w:hanging="331" w:left="331" w:right="2366"/>
        <w:sectPr>
          <w:type w:val="continuous"/>
          <w:pgSz w:h="16860" w:w="11940"/>
          <w:pgMar w:bottom="280" w:left="380" w:right="540" w:top="600"/>
          <w:cols w:equalWidth="off" w:num="2">
            <w:col w:space="332" w:w="4787"/>
            <w:col w:w="5901"/>
          </w:cols>
        </w:sectPr>
      </w:pPr>
      <w:r>
        <w:br w:type="column"/>
      </w:r>
      <w:r>
        <w:rPr>
          <w:rFonts w:ascii="Arial" w:cs="Arial" w:eastAsia="Arial" w:hAnsi="Arial"/>
          <w:b/>
          <w:color w:val="282828"/>
          <w:spacing w:val="-3"/>
          <w:w w:val="100"/>
          <w:sz w:val="21"/>
          <w:szCs w:val="21"/>
        </w:rPr>
        <w:t>(Include</w:t>
      </w:r>
      <w:r>
        <w:rPr>
          <w:rFonts w:ascii="Arial" w:cs="Arial" w:eastAsia="Arial" w:hAnsi="Arial"/>
          <w:b/>
          <w:color w:val="282828"/>
          <w:spacing w:val="0"/>
          <w:w w:val="100"/>
          <w:sz w:val="21"/>
          <w:szCs w:val="21"/>
        </w:rPr>
        <w:t>s</w:t>
      </w:r>
      <w:r>
        <w:rPr>
          <w:rFonts w:ascii="Arial" w:cs="Arial" w:eastAsia="Arial" w:hAnsi="Arial"/>
          <w:b/>
          <w:color w:val="282828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18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-9"/>
          <w:w w:val="100"/>
          <w:sz w:val="21"/>
          <w:szCs w:val="21"/>
        </w:rPr>
        <w:t>Drive</w:t>
      </w:r>
      <w:r>
        <w:rPr>
          <w:rFonts w:ascii="Arial" w:cs="Arial" w:eastAsia="Arial" w:hAnsi="Arial"/>
          <w:b/>
          <w:color w:val="282828"/>
          <w:spacing w:val="0"/>
          <w:w w:val="100"/>
          <w:sz w:val="21"/>
          <w:szCs w:val="21"/>
        </w:rPr>
        <w:t>r</w:t>
      </w:r>
      <w:r>
        <w:rPr>
          <w:rFonts w:ascii="Arial" w:cs="Arial" w:eastAsia="Arial" w:hAnsi="Arial"/>
          <w:b/>
          <w:color w:val="282828"/>
          <w:spacing w:val="0"/>
          <w:w w:val="100"/>
          <w:sz w:val="21"/>
          <w:szCs w:val="21"/>
        </w:rPr>
        <w:t>          </w:t>
      </w:r>
      <w:r>
        <w:rPr>
          <w:rFonts w:ascii="Arial" w:cs="Arial" w:eastAsia="Arial" w:hAnsi="Arial"/>
          <w:b/>
          <w:color w:val="282828"/>
          <w:spacing w:val="18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0"/>
          <w:w w:val="103"/>
          <w:sz w:val="21"/>
          <w:szCs w:val="21"/>
        </w:rPr>
        <w:t>(Includes</w:t>
      </w:r>
      <w:r>
        <w:rPr>
          <w:rFonts w:ascii="Arial" w:cs="Arial" w:eastAsia="Arial" w:hAnsi="Arial"/>
          <w:b/>
          <w:color w:val="282828"/>
          <w:spacing w:val="0"/>
          <w:w w:val="103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14"/>
          <w:w w:val="100"/>
          <w:sz w:val="21"/>
          <w:szCs w:val="21"/>
        </w:rPr>
        <w:t>and</w:t>
      </w:r>
      <w:r>
        <w:rPr>
          <w:rFonts w:ascii="Arial" w:cs="Arial" w:eastAsia="Arial" w:hAnsi="Arial"/>
          <w:b/>
          <w:color w:val="282828"/>
          <w:spacing w:val="0"/>
          <w:w w:val="100"/>
          <w:sz w:val="21"/>
          <w:szCs w:val="21"/>
        </w:rPr>
        <w:t>/</w:t>
      </w:r>
      <w:r>
        <w:rPr>
          <w:rFonts w:ascii="Arial" w:cs="Arial" w:eastAsia="Arial" w:hAnsi="Arial"/>
          <w:b/>
          <w:color w:val="282828"/>
          <w:spacing w:val="50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-14"/>
          <w:w w:val="100"/>
          <w:sz w:val="21"/>
          <w:szCs w:val="21"/>
        </w:rPr>
        <w:t>o</w:t>
      </w:r>
      <w:r>
        <w:rPr>
          <w:rFonts w:ascii="Arial" w:cs="Arial" w:eastAsia="Arial" w:hAnsi="Arial"/>
          <w:b/>
          <w:color w:val="282828"/>
          <w:spacing w:val="0"/>
          <w:w w:val="100"/>
          <w:sz w:val="21"/>
          <w:szCs w:val="21"/>
        </w:rPr>
        <w:t>r</w:t>
      </w:r>
      <w:r>
        <w:rPr>
          <w:rFonts w:ascii="Arial" w:cs="Arial" w:eastAsia="Arial" w:hAnsi="Arial"/>
          <w:b/>
          <w:color w:val="282828"/>
          <w:spacing w:val="0"/>
          <w:w w:val="100"/>
          <w:sz w:val="21"/>
          <w:szCs w:val="21"/>
        </w:rPr>
        <w:t>            </w:t>
      </w:r>
      <w:r>
        <w:rPr>
          <w:rFonts w:ascii="Arial" w:cs="Arial" w:eastAsia="Arial" w:hAnsi="Arial"/>
          <w:b/>
          <w:color w:val="282828"/>
          <w:spacing w:val="40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-6"/>
          <w:w w:val="100"/>
          <w:sz w:val="21"/>
          <w:szCs w:val="21"/>
        </w:rPr>
        <w:t>Drive</w:t>
      </w:r>
      <w:r>
        <w:rPr>
          <w:rFonts w:ascii="Arial" w:cs="Arial" w:eastAsia="Arial" w:hAnsi="Arial"/>
          <w:b/>
          <w:color w:val="282828"/>
          <w:spacing w:val="0"/>
          <w:w w:val="100"/>
          <w:sz w:val="21"/>
          <w:szCs w:val="21"/>
        </w:rPr>
        <w:t>r</w:t>
      </w:r>
      <w:r>
        <w:rPr>
          <w:rFonts w:ascii="Arial" w:cs="Arial" w:eastAsia="Arial" w:hAnsi="Arial"/>
          <w:b/>
          <w:color w:val="282828"/>
          <w:spacing w:val="43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-7"/>
          <w:w w:val="100"/>
          <w:sz w:val="21"/>
          <w:szCs w:val="21"/>
        </w:rPr>
        <w:t>an</w:t>
      </w:r>
      <w:r>
        <w:rPr>
          <w:rFonts w:ascii="Arial" w:cs="Arial" w:eastAsia="Arial" w:hAnsi="Arial"/>
          <w:b/>
          <w:color w:val="282828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b/>
          <w:color w:val="282828"/>
          <w:spacing w:val="29"/>
          <w:w w:val="100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0"/>
          <w:w w:val="136"/>
          <w:sz w:val="21"/>
          <w:szCs w:val="21"/>
        </w:rPr>
        <w:t>/</w:t>
      </w:r>
      <w:r>
        <w:rPr>
          <w:rFonts w:ascii="Arial" w:cs="Arial" w:eastAsia="Arial" w:hAnsi="Arial"/>
          <w:b/>
          <w:color w:val="282828"/>
          <w:spacing w:val="-21"/>
          <w:w w:val="136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-14"/>
          <w:w w:val="109"/>
          <w:sz w:val="21"/>
          <w:szCs w:val="21"/>
        </w:rPr>
        <w:t>or</w:t>
      </w:r>
      <w:r>
        <w:rPr>
          <w:rFonts w:ascii="Arial" w:cs="Arial" w:eastAsia="Arial" w:hAnsi="Arial"/>
          <w:b/>
          <w:color w:val="282828"/>
          <w:spacing w:val="-14"/>
          <w:w w:val="109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-8"/>
          <w:w w:val="109"/>
          <w:position w:val="1"/>
          <w:sz w:val="21"/>
          <w:szCs w:val="21"/>
        </w:rPr>
        <w:t>Operator</w:t>
      </w:r>
      <w:r>
        <w:rPr>
          <w:rFonts w:ascii="Arial" w:cs="Arial" w:eastAsia="Arial" w:hAnsi="Arial"/>
          <w:b/>
          <w:color w:val="282828"/>
          <w:spacing w:val="0"/>
          <w:w w:val="109"/>
          <w:position w:val="1"/>
          <w:sz w:val="21"/>
          <w:szCs w:val="21"/>
        </w:rPr>
        <w:t>)</w:t>
      </w:r>
      <w:r>
        <w:rPr>
          <w:rFonts w:ascii="Arial" w:cs="Arial" w:eastAsia="Arial" w:hAnsi="Arial"/>
          <w:b/>
          <w:color w:val="282828"/>
          <w:spacing w:val="-58"/>
          <w:w w:val="109"/>
          <w:position w:val="1"/>
          <w:sz w:val="21"/>
          <w:szCs w:val="21"/>
        </w:rPr>
        <w:t> </w:t>
      </w:r>
      <w:r>
        <w:rPr>
          <w:rFonts w:ascii="Arial" w:cs="Arial" w:eastAsia="Arial" w:hAnsi="Arial"/>
          <w:b/>
          <w:color w:val="282828"/>
          <w:spacing w:val="0"/>
          <w:w w:val="100"/>
          <w:position w:val="1"/>
          <w:sz w:val="21"/>
          <w:szCs w:val="21"/>
        </w:rPr>
        <w:tab/>
      </w:r>
      <w:r>
        <w:rPr>
          <w:rFonts w:ascii="Arial" w:cs="Arial" w:eastAsia="Arial" w:hAnsi="Arial"/>
          <w:b/>
          <w:color w:val="282828"/>
          <w:spacing w:val="-8"/>
          <w:w w:val="109"/>
          <w:position w:val="0"/>
          <w:sz w:val="21"/>
          <w:szCs w:val="21"/>
        </w:rPr>
        <w:t>Operator)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1"/>
          <w:szCs w:val="21"/>
        </w:rPr>
      </w:r>
    </w:p>
    <w:p>
      <w:pPr>
        <w:rPr>
          <w:sz w:val="15"/>
          <w:szCs w:val="15"/>
        </w:rPr>
        <w:jc w:val="left"/>
        <w:spacing w:before="10" w:line="140" w:lineRule="exact"/>
      </w:pPr>
      <w:r>
        <w:pict>
          <v:shape style="position:absolute;margin-left:-4.09861e-14pt;margin-top:0pt;width:596pt;height:842pt;mso-position-horizontal-relative:page;mso-position-vertical-relative:page;z-index:-222" type="#_x0000_t75">
            <v:imagedata o:title="" r:id="rId11"/>
          </v:shape>
        </w:pict>
      </w: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74"/>
        <w:ind w:left="289"/>
      </w:pPr>
      <w:r>
        <w:rPr>
          <w:rFonts w:ascii="Arial" w:cs="Arial" w:eastAsia="Arial" w:hAnsi="Arial"/>
          <w:color w:val="282828"/>
          <w:spacing w:val="0"/>
          <w:w w:val="61"/>
          <w:sz w:val="21"/>
          <w:szCs w:val="21"/>
        </w:rPr>
        <w:t>1</w:t>
      </w:r>
      <w:r>
        <w:rPr>
          <w:rFonts w:ascii="Arial" w:cs="Arial" w:eastAsia="Arial" w:hAnsi="Arial"/>
          <w:color w:val="282828"/>
          <w:spacing w:val="0"/>
          <w:w w:val="61"/>
          <w:sz w:val="21"/>
          <w:szCs w:val="21"/>
        </w:rPr>
        <w:t>           </w:t>
      </w:r>
      <w:r>
        <w:rPr>
          <w:rFonts w:ascii="Arial" w:cs="Arial" w:eastAsia="Arial" w:hAnsi="Arial"/>
          <w:color w:val="282828"/>
          <w:spacing w:val="28"/>
          <w:w w:val="61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4"/>
          <w:w w:val="100"/>
          <w:position w:val="1"/>
          <w:sz w:val="21"/>
          <w:szCs w:val="21"/>
        </w:rPr>
        <w:t>Fron</w:t>
      </w:r>
      <w:r>
        <w:rPr>
          <w:rFonts w:ascii="Arial" w:cs="Arial" w:eastAsia="Arial" w:hAnsi="Arial"/>
          <w:color w:val="282828"/>
          <w:spacing w:val="0"/>
          <w:w w:val="100"/>
          <w:position w:val="1"/>
          <w:sz w:val="21"/>
          <w:szCs w:val="21"/>
        </w:rPr>
        <w:t>t</w:t>
      </w:r>
      <w:r>
        <w:rPr>
          <w:rFonts w:ascii="Arial" w:cs="Arial" w:eastAsia="Arial" w:hAnsi="Arial"/>
          <w:color w:val="282828"/>
          <w:spacing w:val="38"/>
          <w:w w:val="100"/>
          <w:position w:val="1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4"/>
          <w:w w:val="100"/>
          <w:position w:val="1"/>
          <w:sz w:val="21"/>
          <w:szCs w:val="21"/>
        </w:rPr>
        <w:t>en</w:t>
      </w:r>
      <w:r>
        <w:rPr>
          <w:rFonts w:ascii="Arial" w:cs="Arial" w:eastAsia="Arial" w:hAnsi="Arial"/>
          <w:color w:val="282828"/>
          <w:spacing w:val="0"/>
          <w:w w:val="100"/>
          <w:position w:val="1"/>
          <w:sz w:val="21"/>
          <w:szCs w:val="21"/>
        </w:rPr>
        <w:t>d</w:t>
      </w:r>
      <w:r>
        <w:rPr>
          <w:rFonts w:ascii="Arial" w:cs="Arial" w:eastAsia="Arial" w:hAnsi="Arial"/>
          <w:color w:val="282828"/>
          <w:spacing w:val="35"/>
          <w:w w:val="100"/>
          <w:position w:val="1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4"/>
          <w:w w:val="100"/>
          <w:position w:val="1"/>
          <w:sz w:val="21"/>
          <w:szCs w:val="21"/>
        </w:rPr>
        <w:t>Loade</w:t>
      </w:r>
      <w:r>
        <w:rPr>
          <w:rFonts w:ascii="Arial" w:cs="Arial" w:eastAsia="Arial" w:hAnsi="Arial"/>
          <w:color w:val="282828"/>
          <w:spacing w:val="0"/>
          <w:w w:val="100"/>
          <w:position w:val="1"/>
          <w:sz w:val="21"/>
          <w:szCs w:val="21"/>
        </w:rPr>
        <w:t>r</w:t>
      </w:r>
      <w:r>
        <w:rPr>
          <w:rFonts w:ascii="Arial" w:cs="Arial" w:eastAsia="Arial" w:hAnsi="Arial"/>
          <w:color w:val="282828"/>
          <w:spacing w:val="0"/>
          <w:w w:val="100"/>
          <w:position w:val="1"/>
          <w:sz w:val="21"/>
          <w:szCs w:val="21"/>
        </w:rPr>
        <w:t>                 </w:t>
      </w:r>
      <w:r>
        <w:rPr>
          <w:rFonts w:ascii="Arial" w:cs="Arial" w:eastAsia="Arial" w:hAnsi="Arial"/>
          <w:color w:val="282828"/>
          <w:spacing w:val="51"/>
          <w:w w:val="100"/>
          <w:position w:val="1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1"/>
          <w:w w:val="100"/>
          <w:position w:val="0"/>
          <w:sz w:val="21"/>
          <w:szCs w:val="21"/>
        </w:rPr>
        <w:t>R646.8</w:t>
      </w:r>
      <w:r>
        <w:rPr>
          <w:rFonts w:ascii="Arial" w:cs="Arial" w:eastAsia="Arial" w:hAnsi="Arial"/>
          <w:color w:val="282828"/>
          <w:spacing w:val="0"/>
          <w:w w:val="100"/>
          <w:position w:val="0"/>
          <w:sz w:val="21"/>
          <w:szCs w:val="21"/>
        </w:rPr>
        <w:t>8</w:t>
      </w:r>
      <w:r>
        <w:rPr>
          <w:rFonts w:ascii="Arial" w:cs="Arial" w:eastAsia="Arial" w:hAnsi="Arial"/>
          <w:color w:val="282828"/>
          <w:spacing w:val="0"/>
          <w:w w:val="100"/>
          <w:position w:val="0"/>
          <w:sz w:val="21"/>
          <w:szCs w:val="21"/>
        </w:rPr>
        <w:t>                   </w:t>
      </w:r>
      <w:r>
        <w:rPr>
          <w:rFonts w:ascii="Arial" w:cs="Arial" w:eastAsia="Arial" w:hAnsi="Arial"/>
          <w:color w:val="282828"/>
          <w:spacing w:val="26"/>
          <w:w w:val="100"/>
          <w:position w:val="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1"/>
          <w:w w:val="100"/>
          <w:position w:val="0"/>
          <w:sz w:val="21"/>
          <w:szCs w:val="21"/>
        </w:rPr>
        <w:t>R679.2</w:t>
      </w:r>
      <w:r>
        <w:rPr>
          <w:rFonts w:ascii="Arial" w:cs="Arial" w:eastAsia="Arial" w:hAnsi="Arial"/>
          <w:color w:val="282828"/>
          <w:spacing w:val="0"/>
          <w:w w:val="100"/>
          <w:position w:val="0"/>
          <w:sz w:val="21"/>
          <w:szCs w:val="21"/>
        </w:rPr>
        <w:t>2</w:t>
      </w:r>
      <w:r>
        <w:rPr>
          <w:rFonts w:ascii="Arial" w:cs="Arial" w:eastAsia="Arial" w:hAnsi="Arial"/>
          <w:color w:val="282828"/>
          <w:spacing w:val="0"/>
          <w:w w:val="100"/>
          <w:position w:val="0"/>
          <w:sz w:val="21"/>
          <w:szCs w:val="21"/>
        </w:rPr>
        <w:t>                  </w:t>
      </w:r>
      <w:r>
        <w:rPr>
          <w:rFonts w:ascii="Arial" w:cs="Arial" w:eastAsia="Arial" w:hAnsi="Arial"/>
          <w:color w:val="282828"/>
          <w:spacing w:val="4"/>
          <w:w w:val="100"/>
          <w:position w:val="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0"/>
          <w:w w:val="101"/>
          <w:position w:val="0"/>
          <w:sz w:val="21"/>
          <w:szCs w:val="21"/>
        </w:rPr>
        <w:t>R699.60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1"/>
          <w:szCs w:val="2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8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1"/>
          <w:szCs w:val="21"/>
        </w:rPr>
        <w:tabs>
          <w:tab w:pos="800" w:val="left"/>
        </w:tabs>
        <w:jc w:val="left"/>
        <w:spacing w:line="162" w:lineRule="auto"/>
        <w:ind w:hanging="533" w:left="808" w:right="2679"/>
      </w:pP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2</w:t>
      </w:r>
      <w:r>
        <w:rPr>
          <w:rFonts w:ascii="Arial" w:cs="Arial" w:eastAsia="Arial" w:hAnsi="Arial"/>
          <w:color w:val="282828"/>
          <w:spacing w:val="-53"/>
          <w:w w:val="10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ab/>
      </w:r>
      <w:r>
        <w:rPr>
          <w:rFonts w:ascii="Arial" w:cs="Arial" w:eastAsia="Arial" w:hAnsi="Arial"/>
          <w:color w:val="282828"/>
          <w:spacing w:val="-2"/>
          <w:w w:val="100"/>
          <w:position w:val="13"/>
          <w:sz w:val="21"/>
          <w:szCs w:val="21"/>
        </w:rPr>
        <w:t>Backho</w:t>
      </w:r>
      <w:r>
        <w:rPr>
          <w:rFonts w:ascii="Arial" w:cs="Arial" w:eastAsia="Arial" w:hAnsi="Arial"/>
          <w:color w:val="282828"/>
          <w:spacing w:val="0"/>
          <w:w w:val="100"/>
          <w:position w:val="13"/>
          <w:sz w:val="21"/>
          <w:szCs w:val="21"/>
        </w:rPr>
        <w:t>e</w:t>
      </w:r>
      <w:r>
        <w:rPr>
          <w:rFonts w:ascii="Arial" w:cs="Arial" w:eastAsia="Arial" w:hAnsi="Arial"/>
          <w:color w:val="282828"/>
          <w:spacing w:val="0"/>
          <w:w w:val="100"/>
          <w:position w:val="13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12"/>
          <w:w w:val="100"/>
          <w:position w:val="13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1"/>
          <w:w w:val="100"/>
          <w:position w:val="13"/>
          <w:sz w:val="21"/>
          <w:szCs w:val="21"/>
        </w:rPr>
        <w:t>Loade</w:t>
      </w:r>
      <w:r>
        <w:rPr>
          <w:rFonts w:ascii="Arial" w:cs="Arial" w:eastAsia="Arial" w:hAnsi="Arial"/>
          <w:color w:val="282828"/>
          <w:spacing w:val="0"/>
          <w:w w:val="100"/>
          <w:position w:val="13"/>
          <w:sz w:val="21"/>
          <w:szCs w:val="21"/>
        </w:rPr>
        <w:t>r</w:t>
      </w:r>
      <w:r>
        <w:rPr>
          <w:rFonts w:ascii="Arial" w:cs="Arial" w:eastAsia="Arial" w:hAnsi="Arial"/>
          <w:color w:val="282828"/>
          <w:spacing w:val="0"/>
          <w:w w:val="100"/>
          <w:position w:val="13"/>
          <w:sz w:val="21"/>
          <w:szCs w:val="21"/>
        </w:rPr>
        <w:t>                  </w:t>
      </w:r>
      <w:r>
        <w:rPr>
          <w:rFonts w:ascii="Arial" w:cs="Arial" w:eastAsia="Arial" w:hAnsi="Arial"/>
          <w:color w:val="282828"/>
          <w:spacing w:val="52"/>
          <w:w w:val="100"/>
          <w:position w:val="13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7"/>
          <w:w w:val="100"/>
          <w:position w:val="0"/>
          <w:sz w:val="21"/>
          <w:szCs w:val="21"/>
        </w:rPr>
        <w:t>R431.2</w:t>
      </w:r>
      <w:r>
        <w:rPr>
          <w:rFonts w:ascii="Arial" w:cs="Arial" w:eastAsia="Arial" w:hAnsi="Arial"/>
          <w:color w:val="282828"/>
          <w:spacing w:val="0"/>
          <w:w w:val="100"/>
          <w:position w:val="0"/>
          <w:sz w:val="21"/>
          <w:szCs w:val="21"/>
        </w:rPr>
        <w:t>5</w:t>
      </w:r>
      <w:r>
        <w:rPr>
          <w:rFonts w:ascii="Arial" w:cs="Arial" w:eastAsia="Arial" w:hAnsi="Arial"/>
          <w:color w:val="282828"/>
          <w:spacing w:val="0"/>
          <w:w w:val="100"/>
          <w:position w:val="0"/>
          <w:sz w:val="21"/>
          <w:szCs w:val="21"/>
        </w:rPr>
        <w:t>                  </w:t>
      </w:r>
      <w:r>
        <w:rPr>
          <w:rFonts w:ascii="Arial" w:cs="Arial" w:eastAsia="Arial" w:hAnsi="Arial"/>
          <w:color w:val="282828"/>
          <w:spacing w:val="37"/>
          <w:w w:val="100"/>
          <w:position w:val="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2"/>
          <w:w w:val="100"/>
          <w:position w:val="0"/>
          <w:sz w:val="21"/>
          <w:szCs w:val="21"/>
        </w:rPr>
        <w:t>R452.8</w:t>
      </w:r>
      <w:r>
        <w:rPr>
          <w:rFonts w:ascii="Arial" w:cs="Arial" w:eastAsia="Arial" w:hAnsi="Arial"/>
          <w:color w:val="282828"/>
          <w:spacing w:val="0"/>
          <w:w w:val="100"/>
          <w:position w:val="0"/>
          <w:sz w:val="21"/>
          <w:szCs w:val="21"/>
        </w:rPr>
        <w:t>1</w:t>
      </w:r>
      <w:r>
        <w:rPr>
          <w:rFonts w:ascii="Arial" w:cs="Arial" w:eastAsia="Arial" w:hAnsi="Arial"/>
          <w:color w:val="282828"/>
          <w:spacing w:val="0"/>
          <w:w w:val="100"/>
          <w:position w:val="0"/>
          <w:sz w:val="21"/>
          <w:szCs w:val="21"/>
        </w:rPr>
        <w:t>                  </w:t>
      </w:r>
      <w:r>
        <w:rPr>
          <w:rFonts w:ascii="Arial" w:cs="Arial" w:eastAsia="Arial" w:hAnsi="Arial"/>
          <w:color w:val="282828"/>
          <w:spacing w:val="1"/>
          <w:w w:val="100"/>
          <w:position w:val="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3"/>
          <w:w w:val="104"/>
          <w:position w:val="0"/>
          <w:sz w:val="21"/>
          <w:szCs w:val="21"/>
        </w:rPr>
        <w:t>R475.45</w:t>
      </w:r>
      <w:r>
        <w:rPr>
          <w:rFonts w:ascii="Arial" w:cs="Arial" w:eastAsia="Arial" w:hAnsi="Arial"/>
          <w:color w:val="282828"/>
          <w:spacing w:val="-3"/>
          <w:w w:val="104"/>
          <w:position w:val="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2"/>
          <w:w w:val="102"/>
          <w:position w:val="0"/>
          <w:sz w:val="21"/>
          <w:szCs w:val="21"/>
        </w:rPr>
        <w:t>(TLB)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1"/>
          <w:szCs w:val="21"/>
        </w:rPr>
      </w:r>
    </w:p>
    <w:p>
      <w:pPr>
        <w:rPr>
          <w:sz w:val="11"/>
          <w:szCs w:val="11"/>
        </w:rPr>
        <w:jc w:val="left"/>
        <w:spacing w:before="7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ind w:left="282"/>
      </w:pP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3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     </w:t>
      </w:r>
      <w:r>
        <w:rPr>
          <w:rFonts w:ascii="Arial" w:cs="Arial" w:eastAsia="Arial" w:hAnsi="Arial"/>
          <w:color w:val="282828"/>
          <w:spacing w:val="52"/>
          <w:w w:val="10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1"/>
          <w:w w:val="100"/>
          <w:position w:val="1"/>
          <w:sz w:val="21"/>
          <w:szCs w:val="21"/>
        </w:rPr>
        <w:t>Tippe</w:t>
      </w:r>
      <w:r>
        <w:rPr>
          <w:rFonts w:ascii="Arial" w:cs="Arial" w:eastAsia="Arial" w:hAnsi="Arial"/>
          <w:color w:val="282828"/>
          <w:spacing w:val="0"/>
          <w:w w:val="100"/>
          <w:position w:val="1"/>
          <w:sz w:val="21"/>
          <w:szCs w:val="21"/>
        </w:rPr>
        <w:t>r</w:t>
      </w:r>
      <w:r>
        <w:rPr>
          <w:rFonts w:ascii="Arial" w:cs="Arial" w:eastAsia="Arial" w:hAnsi="Arial"/>
          <w:color w:val="282828"/>
          <w:spacing w:val="35"/>
          <w:w w:val="100"/>
          <w:position w:val="1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4"/>
          <w:w w:val="100"/>
          <w:position w:val="1"/>
          <w:sz w:val="21"/>
          <w:szCs w:val="21"/>
        </w:rPr>
        <w:t>Truc</w:t>
      </w:r>
      <w:r>
        <w:rPr>
          <w:rFonts w:ascii="Arial" w:cs="Arial" w:eastAsia="Arial" w:hAnsi="Arial"/>
          <w:color w:val="282828"/>
          <w:spacing w:val="0"/>
          <w:w w:val="100"/>
          <w:position w:val="1"/>
          <w:sz w:val="21"/>
          <w:szCs w:val="21"/>
        </w:rPr>
        <w:t>k</w:t>
      </w:r>
      <w:r>
        <w:rPr>
          <w:rFonts w:ascii="Arial" w:cs="Arial" w:eastAsia="Arial" w:hAnsi="Arial"/>
          <w:color w:val="282828"/>
          <w:spacing w:val="0"/>
          <w:w w:val="100"/>
          <w:position w:val="1"/>
          <w:sz w:val="21"/>
          <w:szCs w:val="21"/>
        </w:rPr>
        <w:t>                         </w:t>
      </w:r>
      <w:r>
        <w:rPr>
          <w:rFonts w:ascii="Arial" w:cs="Arial" w:eastAsia="Arial" w:hAnsi="Arial"/>
          <w:color w:val="282828"/>
          <w:spacing w:val="45"/>
          <w:w w:val="100"/>
          <w:position w:val="1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0"/>
          <w:w w:val="100"/>
          <w:position w:val="0"/>
          <w:sz w:val="21"/>
          <w:szCs w:val="21"/>
        </w:rPr>
        <w:t>R600.00</w:t>
      </w:r>
      <w:r>
        <w:rPr>
          <w:rFonts w:ascii="Arial" w:cs="Arial" w:eastAsia="Arial" w:hAnsi="Arial"/>
          <w:color w:val="282828"/>
          <w:spacing w:val="0"/>
          <w:w w:val="100"/>
          <w:position w:val="0"/>
          <w:sz w:val="21"/>
          <w:szCs w:val="21"/>
        </w:rPr>
        <w:t>                   </w:t>
      </w:r>
      <w:r>
        <w:rPr>
          <w:rFonts w:ascii="Arial" w:cs="Arial" w:eastAsia="Arial" w:hAnsi="Arial"/>
          <w:color w:val="282828"/>
          <w:spacing w:val="18"/>
          <w:w w:val="100"/>
          <w:position w:val="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1"/>
          <w:w w:val="106"/>
          <w:position w:val="0"/>
          <w:sz w:val="21"/>
          <w:szCs w:val="21"/>
        </w:rPr>
        <w:t>R628</w:t>
      </w:r>
      <w:r>
        <w:rPr>
          <w:rFonts w:ascii="Arial" w:cs="Arial" w:eastAsia="Arial" w:hAnsi="Arial"/>
          <w:color w:val="595959"/>
          <w:spacing w:val="-1"/>
          <w:w w:val="74"/>
          <w:position w:val="0"/>
          <w:sz w:val="21"/>
          <w:szCs w:val="21"/>
        </w:rPr>
        <w:t>.</w:t>
      </w:r>
      <w:r>
        <w:rPr>
          <w:rFonts w:ascii="Arial" w:cs="Arial" w:eastAsia="Arial" w:hAnsi="Arial"/>
          <w:color w:val="282828"/>
          <w:spacing w:val="-1"/>
          <w:w w:val="104"/>
          <w:position w:val="0"/>
          <w:sz w:val="21"/>
          <w:szCs w:val="21"/>
        </w:rPr>
        <w:t>2</w:t>
      </w:r>
      <w:r>
        <w:rPr>
          <w:rFonts w:ascii="Arial" w:cs="Arial" w:eastAsia="Arial" w:hAnsi="Arial"/>
          <w:color w:val="282828"/>
          <w:spacing w:val="0"/>
          <w:w w:val="104"/>
          <w:position w:val="0"/>
          <w:sz w:val="21"/>
          <w:szCs w:val="21"/>
        </w:rPr>
        <w:t>0</w:t>
      </w:r>
      <w:r>
        <w:rPr>
          <w:rFonts w:ascii="Arial" w:cs="Arial" w:eastAsia="Arial" w:hAnsi="Arial"/>
          <w:color w:val="282828"/>
          <w:spacing w:val="0"/>
          <w:w w:val="100"/>
          <w:position w:val="0"/>
          <w:sz w:val="21"/>
          <w:szCs w:val="21"/>
        </w:rPr>
        <w:t>                  </w:t>
      </w:r>
      <w:r>
        <w:rPr>
          <w:rFonts w:ascii="Arial" w:cs="Arial" w:eastAsia="Arial" w:hAnsi="Arial"/>
          <w:color w:val="282828"/>
          <w:spacing w:val="-11"/>
          <w:w w:val="100"/>
          <w:position w:val="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2"/>
          <w:w w:val="100"/>
          <w:position w:val="0"/>
          <w:sz w:val="21"/>
          <w:szCs w:val="21"/>
        </w:rPr>
        <w:t>R658.35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1"/>
          <w:szCs w:val="21"/>
        </w:rPr>
      </w:r>
    </w:p>
    <w:p>
      <w:pPr>
        <w:rPr>
          <w:sz w:val="20"/>
          <w:szCs w:val="20"/>
        </w:rPr>
        <w:jc w:val="left"/>
        <w:spacing w:before="5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line="220" w:lineRule="exact"/>
        <w:ind w:left="808"/>
      </w:pPr>
      <w:r>
        <w:rPr>
          <w:rFonts w:ascii="Arial" w:cs="Arial" w:eastAsia="Arial" w:hAnsi="Arial"/>
          <w:color w:val="282828"/>
          <w:spacing w:val="-3"/>
          <w:w w:val="108"/>
          <w:position w:val="-1"/>
          <w:sz w:val="21"/>
          <w:szCs w:val="21"/>
        </w:rPr>
        <w:t>Skidstee</w:t>
      </w:r>
      <w:r>
        <w:rPr>
          <w:rFonts w:ascii="Arial" w:cs="Arial" w:eastAsia="Arial" w:hAnsi="Arial"/>
          <w:color w:val="282828"/>
          <w:spacing w:val="0"/>
          <w:w w:val="108"/>
          <w:position w:val="-1"/>
          <w:sz w:val="21"/>
          <w:szCs w:val="21"/>
        </w:rPr>
        <w:t>r</w:t>
      </w:r>
      <w:r>
        <w:rPr>
          <w:rFonts w:ascii="Arial" w:cs="Arial" w:eastAsia="Arial" w:hAnsi="Arial"/>
          <w:color w:val="282828"/>
          <w:spacing w:val="11"/>
          <w:w w:val="108"/>
          <w:position w:val="-1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1"/>
          <w:w w:val="100"/>
          <w:position w:val="-1"/>
          <w:sz w:val="21"/>
          <w:szCs w:val="21"/>
        </w:rPr>
        <w:t>loade</w:t>
      </w:r>
      <w:r>
        <w:rPr>
          <w:rFonts w:ascii="Arial" w:cs="Arial" w:eastAsia="Arial" w:hAnsi="Arial"/>
          <w:color w:val="282828"/>
          <w:spacing w:val="0"/>
          <w:w w:val="100"/>
          <w:position w:val="-1"/>
          <w:sz w:val="21"/>
          <w:szCs w:val="21"/>
        </w:rPr>
        <w:t>r</w:t>
      </w:r>
      <w:r>
        <w:rPr>
          <w:rFonts w:ascii="Arial" w:cs="Arial" w:eastAsia="Arial" w:hAnsi="Arial"/>
          <w:color w:val="282828"/>
          <w:spacing w:val="17"/>
          <w:w w:val="100"/>
          <w:position w:val="-1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0"/>
          <w:w w:val="136"/>
          <w:position w:val="-1"/>
          <w:sz w:val="21"/>
          <w:szCs w:val="21"/>
        </w:rPr>
        <w:t>/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1"/>
          <w:szCs w:val="21"/>
        </w:rPr>
      </w:r>
    </w:p>
    <w:p>
      <w:pPr>
        <w:rPr>
          <w:sz w:val="11"/>
          <w:szCs w:val="11"/>
        </w:rPr>
        <w:jc w:val="left"/>
        <w:spacing w:before="8" w:line="100" w:lineRule="exact"/>
      </w:pPr>
      <w:r>
        <w:rPr>
          <w:sz w:val="11"/>
          <w:szCs w:val="11"/>
        </w:rPr>
      </w:r>
    </w:p>
    <w:p>
      <w:pPr>
        <w:rPr>
          <w:rFonts w:ascii="Arial" w:cs="Arial" w:eastAsia="Arial" w:hAnsi="Arial"/>
          <w:sz w:val="21"/>
          <w:szCs w:val="21"/>
        </w:rPr>
        <w:tabs>
          <w:tab w:pos="800" w:val="left"/>
        </w:tabs>
        <w:jc w:val="left"/>
        <w:spacing w:line="162" w:lineRule="auto"/>
        <w:ind w:hanging="540" w:left="815" w:right="2670"/>
      </w:pP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4</w:t>
      </w:r>
      <w:r>
        <w:rPr>
          <w:rFonts w:ascii="Arial" w:cs="Arial" w:eastAsia="Arial" w:hAnsi="Arial"/>
          <w:color w:val="282828"/>
          <w:spacing w:val="-46"/>
          <w:w w:val="10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ab/>
      </w:r>
      <w:r>
        <w:rPr>
          <w:rFonts w:ascii="Arial" w:cs="Arial" w:eastAsia="Arial" w:hAnsi="Arial"/>
          <w:color w:val="282828"/>
          <w:spacing w:val="0"/>
          <w:w w:val="100"/>
          <w:position w:val="13"/>
          <w:sz w:val="21"/>
          <w:szCs w:val="21"/>
        </w:rPr>
        <w:t>small</w:t>
      </w:r>
      <w:r>
        <w:rPr>
          <w:rFonts w:ascii="Arial" w:cs="Arial" w:eastAsia="Arial" w:hAnsi="Arial"/>
          <w:color w:val="282828"/>
          <w:spacing w:val="41"/>
          <w:w w:val="100"/>
          <w:position w:val="13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2"/>
          <w:w w:val="100"/>
          <w:position w:val="13"/>
          <w:sz w:val="21"/>
          <w:szCs w:val="21"/>
        </w:rPr>
        <w:t>articulate</w:t>
      </w:r>
      <w:r>
        <w:rPr>
          <w:rFonts w:ascii="Arial" w:cs="Arial" w:eastAsia="Arial" w:hAnsi="Arial"/>
          <w:color w:val="282828"/>
          <w:spacing w:val="0"/>
          <w:w w:val="100"/>
          <w:position w:val="13"/>
          <w:sz w:val="21"/>
          <w:szCs w:val="21"/>
        </w:rPr>
        <w:t>d</w:t>
      </w:r>
      <w:r>
        <w:rPr>
          <w:rFonts w:ascii="Arial" w:cs="Arial" w:eastAsia="Arial" w:hAnsi="Arial"/>
          <w:color w:val="282828"/>
          <w:spacing w:val="0"/>
          <w:w w:val="100"/>
          <w:position w:val="13"/>
          <w:sz w:val="21"/>
          <w:szCs w:val="21"/>
        </w:rPr>
        <w:t>                   </w:t>
      </w:r>
      <w:r>
        <w:rPr>
          <w:rFonts w:ascii="Arial" w:cs="Arial" w:eastAsia="Arial" w:hAnsi="Arial"/>
          <w:color w:val="282828"/>
          <w:spacing w:val="56"/>
          <w:w w:val="100"/>
          <w:position w:val="13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1"/>
          <w:w w:val="100"/>
          <w:position w:val="0"/>
          <w:sz w:val="21"/>
          <w:szCs w:val="21"/>
        </w:rPr>
        <w:t>R340.0</w:t>
      </w:r>
      <w:r>
        <w:rPr>
          <w:rFonts w:ascii="Arial" w:cs="Arial" w:eastAsia="Arial" w:hAnsi="Arial"/>
          <w:color w:val="282828"/>
          <w:spacing w:val="0"/>
          <w:w w:val="100"/>
          <w:position w:val="0"/>
          <w:sz w:val="21"/>
          <w:szCs w:val="21"/>
        </w:rPr>
        <w:t>0</w:t>
      </w:r>
      <w:r>
        <w:rPr>
          <w:rFonts w:ascii="Arial" w:cs="Arial" w:eastAsia="Arial" w:hAnsi="Arial"/>
          <w:color w:val="282828"/>
          <w:spacing w:val="0"/>
          <w:w w:val="100"/>
          <w:position w:val="0"/>
          <w:sz w:val="21"/>
          <w:szCs w:val="21"/>
        </w:rPr>
        <w:t>                   </w:t>
      </w:r>
      <w:r>
        <w:rPr>
          <w:rFonts w:ascii="Arial" w:cs="Arial" w:eastAsia="Arial" w:hAnsi="Arial"/>
          <w:color w:val="282828"/>
          <w:spacing w:val="11"/>
          <w:w w:val="100"/>
          <w:position w:val="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1"/>
          <w:w w:val="100"/>
          <w:position w:val="0"/>
          <w:sz w:val="21"/>
          <w:szCs w:val="21"/>
        </w:rPr>
        <w:t>R357.0</w:t>
      </w:r>
      <w:r>
        <w:rPr>
          <w:rFonts w:ascii="Arial" w:cs="Arial" w:eastAsia="Arial" w:hAnsi="Arial"/>
          <w:color w:val="282828"/>
          <w:spacing w:val="0"/>
          <w:w w:val="100"/>
          <w:position w:val="0"/>
          <w:sz w:val="21"/>
          <w:szCs w:val="21"/>
        </w:rPr>
        <w:t>0</w:t>
      </w:r>
      <w:r>
        <w:rPr>
          <w:rFonts w:ascii="Arial" w:cs="Arial" w:eastAsia="Arial" w:hAnsi="Arial"/>
          <w:color w:val="282828"/>
          <w:spacing w:val="0"/>
          <w:w w:val="100"/>
          <w:position w:val="0"/>
          <w:sz w:val="21"/>
          <w:szCs w:val="21"/>
        </w:rPr>
        <w:t>                  </w:t>
      </w:r>
      <w:r>
        <w:rPr>
          <w:rFonts w:ascii="Arial" w:cs="Arial" w:eastAsia="Arial" w:hAnsi="Arial"/>
          <w:color w:val="282828"/>
          <w:spacing w:val="5"/>
          <w:w w:val="100"/>
          <w:position w:val="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1"/>
          <w:w w:val="103"/>
          <w:position w:val="0"/>
          <w:sz w:val="21"/>
          <w:szCs w:val="21"/>
        </w:rPr>
        <w:t>R374.85</w:t>
      </w:r>
      <w:r>
        <w:rPr>
          <w:rFonts w:ascii="Arial" w:cs="Arial" w:eastAsia="Arial" w:hAnsi="Arial"/>
          <w:color w:val="282828"/>
          <w:spacing w:val="-1"/>
          <w:w w:val="103"/>
          <w:position w:val="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1"/>
          <w:w w:val="100"/>
          <w:position w:val="0"/>
          <w:sz w:val="21"/>
          <w:szCs w:val="21"/>
        </w:rPr>
        <w:t>loade</w:t>
      </w:r>
      <w:r>
        <w:rPr>
          <w:rFonts w:ascii="Arial" w:cs="Arial" w:eastAsia="Arial" w:hAnsi="Arial"/>
          <w:color w:val="282828"/>
          <w:spacing w:val="0"/>
          <w:w w:val="100"/>
          <w:position w:val="0"/>
          <w:sz w:val="21"/>
          <w:szCs w:val="21"/>
        </w:rPr>
        <w:t>r</w:t>
      </w:r>
      <w:r>
        <w:rPr>
          <w:rFonts w:ascii="Arial" w:cs="Arial" w:eastAsia="Arial" w:hAnsi="Arial"/>
          <w:color w:val="282828"/>
          <w:spacing w:val="49"/>
          <w:w w:val="100"/>
          <w:position w:val="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1"/>
          <w:w w:val="100"/>
          <w:position w:val="0"/>
          <w:sz w:val="21"/>
          <w:szCs w:val="21"/>
        </w:rPr>
        <w:t>(equivalen</w:t>
      </w:r>
      <w:r>
        <w:rPr>
          <w:rFonts w:ascii="Arial" w:cs="Arial" w:eastAsia="Arial" w:hAnsi="Arial"/>
          <w:color w:val="282828"/>
          <w:spacing w:val="0"/>
          <w:w w:val="100"/>
          <w:position w:val="0"/>
          <w:sz w:val="21"/>
          <w:szCs w:val="21"/>
        </w:rPr>
        <w:t>t</w:t>
      </w:r>
      <w:r>
        <w:rPr>
          <w:rFonts w:ascii="Arial" w:cs="Arial" w:eastAsia="Arial" w:hAnsi="Arial"/>
          <w:color w:val="282828"/>
          <w:spacing w:val="28"/>
          <w:w w:val="100"/>
          <w:position w:val="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22"/>
          <w:w w:val="115"/>
          <w:position w:val="0"/>
          <w:sz w:val="21"/>
          <w:szCs w:val="21"/>
        </w:rPr>
        <w:t>to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1"/>
          <w:szCs w:val="21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before="10"/>
        <w:ind w:left="815"/>
      </w:pPr>
      <w:r>
        <w:rPr>
          <w:rFonts w:ascii="Arial" w:cs="Arial" w:eastAsia="Arial" w:hAnsi="Arial"/>
          <w:color w:val="282828"/>
          <w:spacing w:val="-1"/>
          <w:w w:val="105"/>
          <w:sz w:val="21"/>
          <w:szCs w:val="21"/>
        </w:rPr>
        <w:t>Bobcat)</w:t>
      </w:r>
      <w:r>
        <w:rPr>
          <w:rFonts w:ascii="Arial" w:cs="Arial" w:eastAsia="Arial" w:hAnsi="Arial"/>
          <w:color w:val="000000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0" w:line="240" w:lineRule="exact"/>
      </w:pPr>
      <w:r>
        <w:rPr>
          <w:sz w:val="24"/>
          <w:szCs w:val="24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line="250" w:lineRule="auto"/>
        <w:ind w:left="412" w:right="116"/>
      </w:pPr>
      <w:r>
        <w:rPr>
          <w:rFonts w:ascii="Arial" w:cs="Arial" w:eastAsia="Arial" w:hAnsi="Arial"/>
          <w:color w:val="282828"/>
          <w:spacing w:val="-4"/>
          <w:w w:val="100"/>
          <w:sz w:val="21"/>
          <w:szCs w:val="21"/>
        </w:rPr>
        <w:t>Th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10"/>
          <w:w w:val="10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5"/>
          <w:w w:val="100"/>
          <w:sz w:val="21"/>
          <w:szCs w:val="21"/>
        </w:rPr>
        <w:t>full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y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26"/>
          <w:w w:val="10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2"/>
          <w:w w:val="100"/>
          <w:sz w:val="21"/>
          <w:szCs w:val="21"/>
        </w:rPr>
        <w:t>complete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45"/>
          <w:w w:val="10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4"/>
          <w:w w:val="100"/>
          <w:sz w:val="21"/>
          <w:szCs w:val="21"/>
        </w:rPr>
        <w:t>an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d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6"/>
          <w:w w:val="10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signed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11"/>
          <w:w w:val="10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5"/>
          <w:w w:val="100"/>
          <w:sz w:val="21"/>
          <w:szCs w:val="21"/>
        </w:rPr>
        <w:t>respons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  </w:t>
      </w:r>
      <w:r>
        <w:rPr>
          <w:rFonts w:ascii="Arial" w:cs="Arial" w:eastAsia="Arial" w:hAnsi="Arial"/>
          <w:color w:val="282828"/>
          <w:spacing w:val="1"/>
          <w:w w:val="10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2"/>
          <w:w w:val="100"/>
          <w:sz w:val="21"/>
          <w:szCs w:val="21"/>
        </w:rPr>
        <w:t>mus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t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1"/>
          <w:w w:val="10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14"/>
          <w:w w:val="100"/>
          <w:sz w:val="21"/>
          <w:szCs w:val="21"/>
        </w:rPr>
        <w:t>b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1"/>
          <w:w w:val="10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emailed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14"/>
          <w:w w:val="10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22"/>
          <w:w w:val="100"/>
          <w:sz w:val="21"/>
          <w:szCs w:val="21"/>
        </w:rPr>
        <w:t>t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o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25"/>
          <w:w w:val="100"/>
          <w:sz w:val="21"/>
          <w:szCs w:val="21"/>
        </w:rPr>
        <w:t> </w:t>
      </w:r>
      <w:hyperlink r:id="rId12">
        <w:r>
          <w:rPr>
            <w:rFonts w:ascii="Arial" w:cs="Arial" w:eastAsia="Arial" w:hAnsi="Arial"/>
            <w:color w:val="282828"/>
            <w:spacing w:val="3"/>
            <w:w w:val="100"/>
            <w:sz w:val="21"/>
            <w:szCs w:val="21"/>
          </w:rPr>
          <w:t>nomaswazilamola@pikitup.co.z</w:t>
        </w:r>
        <w:r>
          <w:rPr>
            <w:rFonts w:ascii="Arial" w:cs="Arial" w:eastAsia="Arial" w:hAnsi="Arial"/>
            <w:color w:val="282828"/>
            <w:spacing w:val="0"/>
            <w:w w:val="100"/>
            <w:sz w:val="21"/>
            <w:szCs w:val="21"/>
          </w:rPr>
          <w:t>a</w:t>
        </w:r>
        <w:r>
          <w:rPr>
            <w:rFonts w:ascii="Arial" w:cs="Arial" w:eastAsia="Arial" w:hAnsi="Arial"/>
            <w:color w:val="282828"/>
            <w:spacing w:val="0"/>
            <w:w w:val="100"/>
            <w:sz w:val="21"/>
            <w:szCs w:val="21"/>
          </w:rPr>
          <w:t> </w:t>
        </w:r>
        <w:r>
          <w:rPr>
            <w:rFonts w:ascii="Arial" w:cs="Arial" w:eastAsia="Arial" w:hAnsi="Arial"/>
            <w:color w:val="282828"/>
            <w:spacing w:val="29"/>
            <w:w w:val="100"/>
            <w:sz w:val="21"/>
            <w:szCs w:val="21"/>
          </w:rPr>
          <w:t> </w:t>
        </w:r>
        <w:r>
          <w:rPr>
            <w:rFonts w:ascii="Arial" w:cs="Arial" w:eastAsia="Arial" w:hAnsi="Arial"/>
            <w:color w:val="282828"/>
            <w:spacing w:val="-14"/>
            <w:w w:val="100"/>
            <w:sz w:val="21"/>
            <w:szCs w:val="21"/>
          </w:rPr>
          <w:t>n</w:t>
        </w:r>
        <w:r>
          <w:rPr>
            <w:rFonts w:ascii="Arial" w:cs="Arial" w:eastAsia="Arial" w:hAnsi="Arial"/>
            <w:color w:val="282828"/>
            <w:spacing w:val="0"/>
            <w:w w:val="100"/>
            <w:sz w:val="21"/>
            <w:szCs w:val="21"/>
          </w:rPr>
          <w:t>o</w:t>
        </w:r>
        <w:r>
          <w:rPr>
            <w:rFonts w:ascii="Arial" w:cs="Arial" w:eastAsia="Arial" w:hAnsi="Arial"/>
            <w:color w:val="282828"/>
            <w:spacing w:val="0"/>
            <w:w w:val="100"/>
            <w:sz w:val="21"/>
            <w:szCs w:val="21"/>
          </w:rPr>
          <w:t> </w:t>
        </w:r>
        <w:r>
          <w:rPr>
            <w:rFonts w:ascii="Arial" w:cs="Arial" w:eastAsia="Arial" w:hAnsi="Arial"/>
            <w:color w:val="282828"/>
            <w:spacing w:val="1"/>
            <w:w w:val="100"/>
            <w:sz w:val="21"/>
            <w:szCs w:val="21"/>
          </w:rPr>
          <w:t> </w:t>
        </w:r>
        <w:r>
          <w:rPr>
            <w:rFonts w:ascii="Arial" w:cs="Arial" w:eastAsia="Arial" w:hAnsi="Arial"/>
            <w:color w:val="282828"/>
            <w:spacing w:val="-2"/>
            <w:w w:val="107"/>
            <w:sz w:val="21"/>
            <w:szCs w:val="21"/>
          </w:rPr>
          <w:t>later</w:t>
        </w:r>
        <w:r>
          <w:rPr>
            <w:rFonts w:ascii="Arial" w:cs="Arial" w:eastAsia="Arial" w:hAnsi="Arial"/>
            <w:color w:val="282828"/>
            <w:spacing w:val="-2"/>
            <w:w w:val="107"/>
            <w:sz w:val="21"/>
            <w:szCs w:val="21"/>
          </w:rPr>
          <w:t> </w:t>
        </w:r>
        <w:r>
          <w:rPr>
            <w:rFonts w:ascii="Arial" w:cs="Arial" w:eastAsia="Arial" w:hAnsi="Arial"/>
            <w:color w:val="282828"/>
            <w:spacing w:val="-2"/>
            <w:w w:val="100"/>
            <w:sz w:val="21"/>
            <w:szCs w:val="21"/>
          </w:rPr>
          <w:t>tha</w:t>
        </w:r>
        <w:r>
          <w:rPr>
            <w:rFonts w:ascii="Arial" w:cs="Arial" w:eastAsia="Arial" w:hAnsi="Arial"/>
            <w:color w:val="282828"/>
            <w:spacing w:val="0"/>
            <w:w w:val="100"/>
            <w:sz w:val="21"/>
            <w:szCs w:val="21"/>
          </w:rPr>
          <w:t>n</w:t>
        </w:r>
        <w:r>
          <w:rPr>
            <w:rFonts w:ascii="Arial" w:cs="Arial" w:eastAsia="Arial" w:hAnsi="Arial"/>
            <w:color w:val="282828"/>
            <w:spacing w:val="56"/>
            <w:w w:val="100"/>
            <w:sz w:val="21"/>
            <w:szCs w:val="21"/>
          </w:rPr>
          <w:t> </w:t>
        </w:r>
        <w:r>
          <w:rPr>
            <w:rFonts w:ascii="Arial" w:cs="Arial" w:eastAsia="Arial" w:hAnsi="Arial"/>
            <w:color w:val="282828"/>
            <w:spacing w:val="9"/>
            <w:w w:val="100"/>
            <w:sz w:val="21"/>
            <w:szCs w:val="21"/>
          </w:rPr>
          <w:t>12H0</w:t>
        </w:r>
        <w:r>
          <w:rPr>
            <w:rFonts w:ascii="Arial" w:cs="Arial" w:eastAsia="Arial" w:hAnsi="Arial"/>
            <w:color w:val="282828"/>
            <w:spacing w:val="0"/>
            <w:w w:val="100"/>
            <w:sz w:val="21"/>
            <w:szCs w:val="21"/>
          </w:rPr>
          <w:t>0</w:t>
        </w:r>
        <w:r>
          <w:rPr>
            <w:rFonts w:ascii="Arial" w:cs="Arial" w:eastAsia="Arial" w:hAnsi="Arial"/>
            <w:color w:val="282828"/>
            <w:spacing w:val="-17"/>
            <w:w w:val="100"/>
            <w:sz w:val="21"/>
            <w:szCs w:val="21"/>
          </w:rPr>
          <w:t> </w:t>
        </w:r>
        <w:r>
          <w:rPr>
            <w:rFonts w:ascii="Arial" w:cs="Arial" w:eastAsia="Arial" w:hAnsi="Arial"/>
            <w:color w:val="282828"/>
            <w:spacing w:val="-14"/>
            <w:w w:val="100"/>
            <w:sz w:val="21"/>
            <w:szCs w:val="21"/>
          </w:rPr>
          <w:t>o</w:t>
        </w:r>
        <w:r>
          <w:rPr>
            <w:rFonts w:ascii="Arial" w:cs="Arial" w:eastAsia="Arial" w:hAnsi="Arial"/>
            <w:color w:val="282828"/>
            <w:spacing w:val="0"/>
            <w:w w:val="100"/>
            <w:sz w:val="21"/>
            <w:szCs w:val="21"/>
          </w:rPr>
          <w:t>n</w:t>
        </w:r>
        <w:r>
          <w:rPr>
            <w:rFonts w:ascii="Arial" w:cs="Arial" w:eastAsia="Arial" w:hAnsi="Arial"/>
            <w:color w:val="282828"/>
            <w:spacing w:val="30"/>
            <w:w w:val="100"/>
            <w:sz w:val="21"/>
            <w:szCs w:val="21"/>
          </w:rPr>
          <w:t> </w:t>
        </w:r>
        <w:r>
          <w:rPr>
            <w:rFonts w:ascii="Arial" w:cs="Arial" w:eastAsia="Arial" w:hAnsi="Arial"/>
            <w:color w:val="282828"/>
            <w:spacing w:val="-7"/>
            <w:w w:val="100"/>
            <w:sz w:val="21"/>
            <w:szCs w:val="21"/>
          </w:rPr>
          <w:t>o</w:t>
        </w:r>
        <w:r>
          <w:rPr>
            <w:rFonts w:ascii="Arial" w:cs="Arial" w:eastAsia="Arial" w:hAnsi="Arial"/>
            <w:color w:val="282828"/>
            <w:spacing w:val="0"/>
            <w:w w:val="100"/>
            <w:sz w:val="21"/>
            <w:szCs w:val="21"/>
          </w:rPr>
          <w:t>r</w:t>
        </w:r>
        <w:r>
          <w:rPr>
            <w:rFonts w:ascii="Arial" w:cs="Arial" w:eastAsia="Arial" w:hAnsi="Arial"/>
            <w:color w:val="282828"/>
            <w:spacing w:val="27"/>
            <w:w w:val="100"/>
            <w:sz w:val="21"/>
            <w:szCs w:val="21"/>
          </w:rPr>
          <w:t> </w:t>
        </w:r>
        <w:r>
          <w:rPr>
            <w:rFonts w:ascii="Arial" w:cs="Arial" w:eastAsia="Arial" w:hAnsi="Arial"/>
            <w:color w:val="282828"/>
            <w:spacing w:val="-7"/>
            <w:w w:val="100"/>
            <w:sz w:val="21"/>
            <w:szCs w:val="21"/>
          </w:rPr>
          <w:t>befor</w:t>
        </w:r>
        <w:r>
          <w:rPr>
            <w:rFonts w:ascii="Arial" w:cs="Arial" w:eastAsia="Arial" w:hAnsi="Arial"/>
            <w:color w:val="282828"/>
            <w:spacing w:val="0"/>
            <w:w w:val="100"/>
            <w:sz w:val="21"/>
            <w:szCs w:val="21"/>
          </w:rPr>
          <w:t>e</w:t>
        </w:r>
        <w:r>
          <w:rPr>
            <w:rFonts w:ascii="Arial" w:cs="Arial" w:eastAsia="Arial" w:hAnsi="Arial"/>
            <w:color w:val="282828"/>
            <w:spacing w:val="50"/>
            <w:w w:val="100"/>
            <w:sz w:val="21"/>
            <w:szCs w:val="21"/>
          </w:rPr>
          <w:t> </w:t>
        </w:r>
        <w:r>
          <w:rPr>
            <w:rFonts w:ascii="Arial" w:cs="Arial" w:eastAsia="Arial" w:hAnsi="Arial"/>
            <w:color w:val="282828"/>
            <w:spacing w:val="0"/>
            <w:w w:val="100"/>
            <w:sz w:val="21"/>
            <w:szCs w:val="21"/>
          </w:rPr>
          <w:t>4</w:t>
        </w:r>
        <w:r>
          <w:rPr>
            <w:rFonts w:ascii="Arial" w:cs="Arial" w:eastAsia="Arial" w:hAnsi="Arial"/>
            <w:color w:val="282828"/>
            <w:spacing w:val="18"/>
            <w:w w:val="100"/>
            <w:sz w:val="21"/>
            <w:szCs w:val="21"/>
          </w:rPr>
          <w:t> </w:t>
        </w:r>
        <w:r>
          <w:rPr>
            <w:rFonts w:ascii="Arial" w:cs="Arial" w:eastAsia="Arial" w:hAnsi="Arial"/>
            <w:color w:val="282828"/>
            <w:spacing w:val="0"/>
            <w:w w:val="100"/>
            <w:sz w:val="21"/>
            <w:szCs w:val="21"/>
          </w:rPr>
          <w:t>November</w:t>
        </w:r>
        <w:r>
          <w:rPr>
            <w:rFonts w:ascii="Arial" w:cs="Arial" w:eastAsia="Arial" w:hAnsi="Arial"/>
            <w:color w:val="282828"/>
            <w:spacing w:val="46"/>
            <w:w w:val="100"/>
            <w:sz w:val="21"/>
            <w:szCs w:val="21"/>
          </w:rPr>
          <w:t> </w:t>
        </w:r>
        <w:r>
          <w:rPr>
            <w:rFonts w:ascii="Arial" w:cs="Arial" w:eastAsia="Arial" w:hAnsi="Arial"/>
            <w:color w:val="282828"/>
            <w:spacing w:val="-5"/>
            <w:w w:val="100"/>
            <w:sz w:val="21"/>
            <w:szCs w:val="21"/>
          </w:rPr>
          <w:t>202</w:t>
        </w:r>
        <w:r>
          <w:rPr>
            <w:rFonts w:ascii="Arial" w:cs="Arial" w:eastAsia="Arial" w:hAnsi="Arial"/>
            <w:color w:val="282828"/>
            <w:spacing w:val="0"/>
            <w:w w:val="100"/>
            <w:sz w:val="21"/>
            <w:szCs w:val="21"/>
          </w:rPr>
          <w:t>2</w:t>
        </w:r>
        <w:r>
          <w:rPr>
            <w:rFonts w:ascii="Arial" w:cs="Arial" w:eastAsia="Arial" w:hAnsi="Arial"/>
            <w:color w:val="282828"/>
            <w:spacing w:val="33"/>
            <w:w w:val="100"/>
            <w:sz w:val="21"/>
            <w:szCs w:val="21"/>
          </w:rPr>
          <w:t> </w:t>
        </w:r>
        <w:r>
          <w:rPr>
            <w:rFonts w:ascii="Arial" w:cs="Arial" w:eastAsia="Arial" w:hAnsi="Arial"/>
            <w:color w:val="282828"/>
            <w:spacing w:val="-14"/>
            <w:w w:val="100"/>
            <w:sz w:val="21"/>
            <w:szCs w:val="21"/>
          </w:rPr>
          <w:t>a</w:t>
        </w:r>
        <w:r>
          <w:rPr>
            <w:rFonts w:ascii="Arial" w:cs="Arial" w:eastAsia="Arial" w:hAnsi="Arial"/>
            <w:color w:val="282828"/>
            <w:spacing w:val="0"/>
            <w:w w:val="100"/>
            <w:sz w:val="21"/>
            <w:szCs w:val="21"/>
          </w:rPr>
          <w:t>t</w:t>
        </w:r>
        <w:r>
          <w:rPr>
            <w:rFonts w:ascii="Arial" w:cs="Arial" w:eastAsia="Arial" w:hAnsi="Arial"/>
            <w:color w:val="282828"/>
            <w:spacing w:val="40"/>
            <w:w w:val="100"/>
            <w:sz w:val="21"/>
            <w:szCs w:val="21"/>
          </w:rPr>
          <w:t> </w:t>
        </w:r>
        <w:r>
          <w:rPr>
            <w:rFonts w:ascii="Arial" w:cs="Arial" w:eastAsia="Arial" w:hAnsi="Arial"/>
            <w:color w:val="282828"/>
            <w:spacing w:val="7"/>
            <w:w w:val="100"/>
            <w:sz w:val="21"/>
            <w:szCs w:val="21"/>
          </w:rPr>
          <w:t>12H00.</w:t>
        </w:r>
        <w:r>
          <w:rPr>
            <w:rFonts w:ascii="Arial" w:cs="Arial" w:eastAsia="Arial" w:hAnsi="Arial"/>
            <w:color w:val="000000"/>
            <w:spacing w:val="0"/>
            <w:w w:val="100"/>
            <w:sz w:val="21"/>
            <w:szCs w:val="21"/>
          </w:rPr>
        </w:r>
      </w:hyperlink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ind w:left="102"/>
      </w:pPr>
      <w:r>
        <w:rPr>
          <w:rFonts w:ascii="Arial" w:cs="Arial" w:eastAsia="Arial" w:hAnsi="Arial"/>
          <w:color w:val="282828"/>
          <w:spacing w:val="-1"/>
          <w:w w:val="100"/>
          <w:sz w:val="21"/>
          <w:szCs w:val="21"/>
        </w:rPr>
        <w:t>Compan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y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1"/>
          <w:w w:val="10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0"/>
          <w:w w:val="102"/>
          <w:sz w:val="21"/>
          <w:szCs w:val="21"/>
        </w:rPr>
        <w:t>name</w:t>
      </w:r>
      <w:r>
        <w:rPr>
          <w:rFonts w:ascii="Arial" w:cs="Arial" w:eastAsia="Arial" w:hAnsi="Arial"/>
          <w:color w:val="000000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6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line="257" w:lineRule="auto"/>
        <w:ind w:left="102" w:right="7417"/>
      </w:pPr>
      <w:r>
        <w:rPr>
          <w:rFonts w:ascii="Arial" w:cs="Arial" w:eastAsia="Arial" w:hAnsi="Arial"/>
          <w:color w:val="282828"/>
          <w:spacing w:val="4"/>
          <w:w w:val="100"/>
          <w:sz w:val="21"/>
          <w:szCs w:val="21"/>
        </w:rPr>
        <w:t>Compan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y</w:t>
      </w:r>
      <w:r>
        <w:rPr>
          <w:rFonts w:ascii="Arial" w:cs="Arial" w:eastAsia="Arial" w:hAnsi="Arial"/>
          <w:color w:val="282828"/>
          <w:spacing w:val="41"/>
          <w:w w:val="10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4"/>
          <w:w w:val="107"/>
          <w:sz w:val="21"/>
          <w:szCs w:val="21"/>
        </w:rPr>
        <w:t>representativ</w:t>
      </w:r>
      <w:r>
        <w:rPr>
          <w:rFonts w:ascii="Arial" w:cs="Arial" w:eastAsia="Arial" w:hAnsi="Arial"/>
          <w:color w:val="282828"/>
          <w:spacing w:val="0"/>
          <w:w w:val="107"/>
          <w:sz w:val="21"/>
          <w:szCs w:val="21"/>
        </w:rPr>
        <w:t>e</w:t>
      </w:r>
      <w:r>
        <w:rPr>
          <w:rFonts w:ascii="Arial" w:cs="Arial" w:eastAsia="Arial" w:hAnsi="Arial"/>
          <w:color w:val="282828"/>
          <w:spacing w:val="21"/>
          <w:w w:val="107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name</w:t>
      </w:r>
      <w:r>
        <w:rPr>
          <w:rFonts w:ascii="Arial" w:cs="Arial" w:eastAsia="Arial" w:hAnsi="Arial"/>
          <w:color w:val="282828"/>
          <w:spacing w:val="24"/>
          <w:w w:val="10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4"/>
          <w:w w:val="102"/>
          <w:sz w:val="21"/>
          <w:szCs w:val="21"/>
        </w:rPr>
        <w:t>and</w:t>
      </w:r>
      <w:r>
        <w:rPr>
          <w:rFonts w:ascii="Arial" w:cs="Arial" w:eastAsia="Arial" w:hAnsi="Arial"/>
          <w:color w:val="282828"/>
          <w:spacing w:val="-4"/>
          <w:w w:val="102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3"/>
          <w:w w:val="103"/>
          <w:sz w:val="21"/>
          <w:szCs w:val="21"/>
        </w:rPr>
        <w:t>surname</w:t>
      </w:r>
      <w:r>
        <w:rPr>
          <w:rFonts w:ascii="Arial" w:cs="Arial" w:eastAsia="Arial" w:hAnsi="Arial"/>
          <w:color w:val="000000"/>
          <w:spacing w:val="0"/>
          <w:w w:val="100"/>
          <w:sz w:val="21"/>
          <w:szCs w:val="21"/>
        </w:rPr>
      </w:r>
    </w:p>
    <w:p>
      <w:pPr>
        <w:rPr>
          <w:sz w:val="14"/>
          <w:szCs w:val="14"/>
        </w:rPr>
        <w:jc w:val="left"/>
        <w:spacing w:before="6" w:line="140" w:lineRule="exact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line="726" w:lineRule="auto"/>
        <w:ind w:left="109" w:right="8984"/>
      </w:pPr>
      <w:r>
        <w:rPr>
          <w:rFonts w:ascii="Arial" w:cs="Arial" w:eastAsia="Arial" w:hAnsi="Arial"/>
          <w:color w:val="282828"/>
          <w:spacing w:val="1"/>
          <w:w w:val="103"/>
          <w:sz w:val="21"/>
          <w:szCs w:val="21"/>
        </w:rPr>
        <w:t>Designation</w:t>
      </w:r>
      <w:r>
        <w:rPr>
          <w:rFonts w:ascii="Arial" w:cs="Arial" w:eastAsia="Arial" w:hAnsi="Arial"/>
          <w:color w:val="282828"/>
          <w:spacing w:val="1"/>
          <w:w w:val="103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1"/>
          <w:w w:val="100"/>
          <w:sz w:val="21"/>
          <w:szCs w:val="21"/>
        </w:rPr>
        <w:t>Signatur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color w:val="282828"/>
          <w:spacing w:val="48"/>
          <w:w w:val="10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22"/>
          <w:w w:val="100"/>
          <w:sz w:val="21"/>
          <w:szCs w:val="21"/>
        </w:rPr>
        <w:t>o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f</w:t>
      </w:r>
      <w:r>
        <w:rPr>
          <w:rFonts w:ascii="Arial" w:cs="Arial" w:eastAsia="Arial" w:hAnsi="Arial"/>
          <w:color w:val="282828"/>
          <w:spacing w:val="40"/>
          <w:w w:val="100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1"/>
          <w:w w:val="104"/>
          <w:sz w:val="21"/>
          <w:szCs w:val="21"/>
        </w:rPr>
        <w:t>bidder</w:t>
      </w:r>
      <w:r>
        <w:rPr>
          <w:rFonts w:ascii="Arial" w:cs="Arial" w:eastAsia="Arial" w:hAnsi="Arial"/>
          <w:color w:val="282828"/>
          <w:spacing w:val="-1"/>
          <w:w w:val="104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7"/>
          <w:w w:val="105"/>
          <w:sz w:val="21"/>
          <w:szCs w:val="21"/>
        </w:rPr>
        <w:t>Date</w:t>
      </w:r>
      <w:r>
        <w:rPr>
          <w:rFonts w:ascii="Arial" w:cs="Arial" w:eastAsia="Arial" w:hAnsi="Arial"/>
          <w:color w:val="000000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0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spacing w:line="220" w:lineRule="exact"/>
        <w:ind w:left="577"/>
      </w:pPr>
      <w:r>
        <w:rPr>
          <w:rFonts w:ascii="Arial" w:cs="Arial" w:eastAsia="Arial" w:hAnsi="Arial"/>
          <w:color w:val="282828"/>
          <w:spacing w:val="0"/>
          <w:w w:val="100"/>
          <w:position w:val="-1"/>
          <w:sz w:val="21"/>
          <w:szCs w:val="21"/>
        </w:rPr>
        <w:t>Tender</w:t>
      </w:r>
      <w:r>
        <w:rPr>
          <w:rFonts w:ascii="Arial" w:cs="Arial" w:eastAsia="Arial" w:hAnsi="Arial"/>
          <w:color w:val="282828"/>
          <w:spacing w:val="0"/>
          <w:w w:val="100"/>
          <w:position w:val="-1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16"/>
          <w:w w:val="100"/>
          <w:position w:val="-1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4"/>
          <w:w w:val="100"/>
          <w:position w:val="-1"/>
          <w:sz w:val="21"/>
          <w:szCs w:val="21"/>
        </w:rPr>
        <w:t>PU102/202</w:t>
      </w:r>
      <w:r>
        <w:rPr>
          <w:rFonts w:ascii="Arial" w:cs="Arial" w:eastAsia="Arial" w:hAnsi="Arial"/>
          <w:color w:val="282828"/>
          <w:spacing w:val="0"/>
          <w:w w:val="100"/>
          <w:position w:val="-1"/>
          <w:sz w:val="21"/>
          <w:szCs w:val="21"/>
        </w:rPr>
        <w:t>2</w:t>
      </w:r>
      <w:r>
        <w:rPr>
          <w:rFonts w:ascii="Arial" w:cs="Arial" w:eastAsia="Arial" w:hAnsi="Arial"/>
          <w:color w:val="282828"/>
          <w:spacing w:val="0"/>
          <w:w w:val="100"/>
          <w:position w:val="-1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30"/>
          <w:w w:val="100"/>
          <w:position w:val="-1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11"/>
          <w:w w:val="100"/>
          <w:position w:val="-1"/>
          <w:sz w:val="21"/>
          <w:szCs w:val="21"/>
        </w:rPr>
        <w:t>fo</w:t>
      </w:r>
      <w:r>
        <w:rPr>
          <w:rFonts w:ascii="Arial" w:cs="Arial" w:eastAsia="Arial" w:hAnsi="Arial"/>
          <w:color w:val="282828"/>
          <w:spacing w:val="0"/>
          <w:w w:val="100"/>
          <w:position w:val="-1"/>
          <w:sz w:val="21"/>
          <w:szCs w:val="21"/>
        </w:rPr>
        <w:t>r</w:t>
      </w:r>
      <w:r>
        <w:rPr>
          <w:rFonts w:ascii="Arial" w:cs="Arial" w:eastAsia="Arial" w:hAnsi="Arial"/>
          <w:color w:val="282828"/>
          <w:spacing w:val="56"/>
          <w:w w:val="100"/>
          <w:position w:val="-1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7"/>
          <w:w w:val="100"/>
          <w:position w:val="-1"/>
          <w:sz w:val="21"/>
          <w:szCs w:val="21"/>
        </w:rPr>
        <w:t>th</w:t>
      </w:r>
      <w:r>
        <w:rPr>
          <w:rFonts w:ascii="Arial" w:cs="Arial" w:eastAsia="Arial" w:hAnsi="Arial"/>
          <w:color w:val="282828"/>
          <w:spacing w:val="0"/>
          <w:w w:val="100"/>
          <w:position w:val="-1"/>
          <w:sz w:val="21"/>
          <w:szCs w:val="21"/>
        </w:rPr>
        <w:t>e</w:t>
      </w:r>
      <w:r>
        <w:rPr>
          <w:rFonts w:ascii="Arial" w:cs="Arial" w:eastAsia="Arial" w:hAnsi="Arial"/>
          <w:color w:val="282828"/>
          <w:spacing w:val="53"/>
          <w:w w:val="100"/>
          <w:position w:val="-1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0"/>
          <w:w w:val="100"/>
          <w:position w:val="-1"/>
          <w:sz w:val="21"/>
          <w:szCs w:val="21"/>
        </w:rPr>
        <w:t>appointment</w:t>
      </w:r>
      <w:r>
        <w:rPr>
          <w:rFonts w:ascii="Arial" w:cs="Arial" w:eastAsia="Arial" w:hAnsi="Arial"/>
          <w:color w:val="282828"/>
          <w:spacing w:val="0"/>
          <w:w w:val="100"/>
          <w:position w:val="-1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9"/>
          <w:w w:val="100"/>
          <w:position w:val="-1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22"/>
          <w:w w:val="100"/>
          <w:position w:val="-1"/>
          <w:sz w:val="21"/>
          <w:szCs w:val="21"/>
        </w:rPr>
        <w:t>o</w:t>
      </w:r>
      <w:r>
        <w:rPr>
          <w:rFonts w:ascii="Arial" w:cs="Arial" w:eastAsia="Arial" w:hAnsi="Arial"/>
          <w:color w:val="282828"/>
          <w:spacing w:val="0"/>
          <w:w w:val="100"/>
          <w:position w:val="-1"/>
          <w:sz w:val="21"/>
          <w:szCs w:val="21"/>
        </w:rPr>
        <w:t>f</w:t>
      </w:r>
      <w:r>
        <w:rPr>
          <w:rFonts w:ascii="Arial" w:cs="Arial" w:eastAsia="Arial" w:hAnsi="Arial"/>
          <w:color w:val="282828"/>
          <w:spacing w:val="47"/>
          <w:w w:val="100"/>
          <w:position w:val="-1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4"/>
          <w:w w:val="100"/>
          <w:position w:val="-1"/>
          <w:sz w:val="21"/>
          <w:szCs w:val="21"/>
        </w:rPr>
        <w:t>servic</w:t>
      </w:r>
      <w:r>
        <w:rPr>
          <w:rFonts w:ascii="Arial" w:cs="Arial" w:eastAsia="Arial" w:hAnsi="Arial"/>
          <w:color w:val="282828"/>
          <w:spacing w:val="0"/>
          <w:w w:val="100"/>
          <w:position w:val="-1"/>
          <w:sz w:val="21"/>
          <w:szCs w:val="21"/>
        </w:rPr>
        <w:t>e</w:t>
      </w:r>
      <w:r>
        <w:rPr>
          <w:rFonts w:ascii="Arial" w:cs="Arial" w:eastAsia="Arial" w:hAnsi="Arial"/>
          <w:color w:val="282828"/>
          <w:spacing w:val="0"/>
          <w:w w:val="100"/>
          <w:position w:val="-1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17"/>
          <w:w w:val="100"/>
          <w:position w:val="-1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3"/>
          <w:w w:val="100"/>
          <w:position w:val="-1"/>
          <w:sz w:val="21"/>
          <w:szCs w:val="21"/>
        </w:rPr>
        <w:t>provide</w:t>
      </w:r>
      <w:r>
        <w:rPr>
          <w:rFonts w:ascii="Arial" w:cs="Arial" w:eastAsia="Arial" w:hAnsi="Arial"/>
          <w:color w:val="282828"/>
          <w:spacing w:val="0"/>
          <w:w w:val="100"/>
          <w:position w:val="-1"/>
          <w:sz w:val="21"/>
          <w:szCs w:val="21"/>
        </w:rPr>
        <w:t>r</w:t>
      </w:r>
      <w:r>
        <w:rPr>
          <w:rFonts w:ascii="Arial" w:cs="Arial" w:eastAsia="Arial" w:hAnsi="Arial"/>
          <w:color w:val="282828"/>
          <w:spacing w:val="0"/>
          <w:w w:val="100"/>
          <w:position w:val="-1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8"/>
          <w:w w:val="100"/>
          <w:position w:val="-1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22"/>
          <w:w w:val="100"/>
          <w:position w:val="-1"/>
          <w:sz w:val="21"/>
          <w:szCs w:val="21"/>
        </w:rPr>
        <w:t>t</w:t>
      </w:r>
      <w:r>
        <w:rPr>
          <w:rFonts w:ascii="Arial" w:cs="Arial" w:eastAsia="Arial" w:hAnsi="Arial"/>
          <w:color w:val="282828"/>
          <w:spacing w:val="0"/>
          <w:w w:val="100"/>
          <w:position w:val="-1"/>
          <w:sz w:val="21"/>
          <w:szCs w:val="21"/>
        </w:rPr>
        <w:t>o</w:t>
      </w:r>
      <w:r>
        <w:rPr>
          <w:rFonts w:ascii="Arial" w:cs="Arial" w:eastAsia="Arial" w:hAnsi="Arial"/>
          <w:color w:val="282828"/>
          <w:spacing w:val="47"/>
          <w:w w:val="100"/>
          <w:position w:val="-1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3"/>
          <w:w w:val="100"/>
          <w:position w:val="-1"/>
          <w:sz w:val="21"/>
          <w:szCs w:val="21"/>
        </w:rPr>
        <w:t>suppl</w:t>
      </w:r>
      <w:r>
        <w:rPr>
          <w:rFonts w:ascii="Arial" w:cs="Arial" w:eastAsia="Arial" w:hAnsi="Arial"/>
          <w:color w:val="282828"/>
          <w:spacing w:val="0"/>
          <w:w w:val="100"/>
          <w:position w:val="-1"/>
          <w:sz w:val="21"/>
          <w:szCs w:val="21"/>
        </w:rPr>
        <w:t>y</w:t>
      </w:r>
      <w:r>
        <w:rPr>
          <w:rFonts w:ascii="Arial" w:cs="Arial" w:eastAsia="Arial" w:hAnsi="Arial"/>
          <w:color w:val="282828"/>
          <w:spacing w:val="21"/>
          <w:w w:val="100"/>
          <w:position w:val="-1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4"/>
          <w:w w:val="100"/>
          <w:position w:val="-1"/>
          <w:sz w:val="21"/>
          <w:szCs w:val="21"/>
        </w:rPr>
        <w:t>an</w:t>
      </w:r>
      <w:r>
        <w:rPr>
          <w:rFonts w:ascii="Arial" w:cs="Arial" w:eastAsia="Arial" w:hAnsi="Arial"/>
          <w:color w:val="282828"/>
          <w:spacing w:val="0"/>
          <w:w w:val="100"/>
          <w:position w:val="-1"/>
          <w:sz w:val="21"/>
          <w:szCs w:val="21"/>
        </w:rPr>
        <w:t>d</w:t>
      </w:r>
      <w:r>
        <w:rPr>
          <w:rFonts w:ascii="Arial" w:cs="Arial" w:eastAsia="Arial" w:hAnsi="Arial"/>
          <w:color w:val="282828"/>
          <w:spacing w:val="35"/>
          <w:w w:val="100"/>
          <w:position w:val="-1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7"/>
          <w:w w:val="100"/>
          <w:position w:val="-1"/>
          <w:sz w:val="21"/>
          <w:szCs w:val="21"/>
        </w:rPr>
        <w:t>operat</w:t>
      </w:r>
      <w:r>
        <w:rPr>
          <w:rFonts w:ascii="Arial" w:cs="Arial" w:eastAsia="Arial" w:hAnsi="Arial"/>
          <w:color w:val="282828"/>
          <w:spacing w:val="0"/>
          <w:w w:val="100"/>
          <w:position w:val="-1"/>
          <w:sz w:val="21"/>
          <w:szCs w:val="21"/>
        </w:rPr>
        <w:t>e</w:t>
      </w:r>
      <w:r>
        <w:rPr>
          <w:rFonts w:ascii="Arial" w:cs="Arial" w:eastAsia="Arial" w:hAnsi="Arial"/>
          <w:color w:val="282828"/>
          <w:spacing w:val="0"/>
          <w:w w:val="100"/>
          <w:position w:val="-1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41"/>
          <w:w w:val="100"/>
          <w:position w:val="-1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2"/>
          <w:w w:val="100"/>
          <w:position w:val="-1"/>
          <w:sz w:val="21"/>
          <w:szCs w:val="21"/>
        </w:rPr>
        <w:t>plan</w:t>
      </w:r>
      <w:r>
        <w:rPr>
          <w:rFonts w:ascii="Arial" w:cs="Arial" w:eastAsia="Arial" w:hAnsi="Arial"/>
          <w:color w:val="282828"/>
          <w:spacing w:val="0"/>
          <w:w w:val="100"/>
          <w:position w:val="-1"/>
          <w:sz w:val="21"/>
          <w:szCs w:val="21"/>
        </w:rPr>
        <w:t>t</w:t>
      </w:r>
      <w:r>
        <w:rPr>
          <w:rFonts w:ascii="Arial" w:cs="Arial" w:eastAsia="Arial" w:hAnsi="Arial"/>
          <w:color w:val="282828"/>
          <w:spacing w:val="30"/>
          <w:w w:val="100"/>
          <w:position w:val="-1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-4"/>
          <w:w w:val="100"/>
          <w:position w:val="-1"/>
          <w:sz w:val="21"/>
          <w:szCs w:val="21"/>
        </w:rPr>
        <w:t>an</w:t>
      </w:r>
      <w:r>
        <w:rPr>
          <w:rFonts w:ascii="Arial" w:cs="Arial" w:eastAsia="Arial" w:hAnsi="Arial"/>
          <w:color w:val="282828"/>
          <w:spacing w:val="0"/>
          <w:w w:val="100"/>
          <w:position w:val="-1"/>
          <w:sz w:val="21"/>
          <w:szCs w:val="21"/>
        </w:rPr>
        <w:t>d</w:t>
      </w:r>
      <w:r>
        <w:rPr>
          <w:rFonts w:ascii="Arial" w:cs="Arial" w:eastAsia="Arial" w:hAnsi="Arial"/>
          <w:color w:val="282828"/>
          <w:spacing w:val="28"/>
          <w:w w:val="100"/>
          <w:position w:val="-1"/>
          <w:sz w:val="21"/>
          <w:szCs w:val="21"/>
        </w:rPr>
        <w:t> </w:t>
      </w:r>
      <w:r>
        <w:rPr>
          <w:rFonts w:ascii="Arial" w:cs="Arial" w:eastAsia="Arial" w:hAnsi="Arial"/>
          <w:color w:val="282828"/>
          <w:spacing w:val="6"/>
          <w:w w:val="100"/>
          <w:position w:val="-1"/>
          <w:sz w:val="21"/>
          <w:szCs w:val="21"/>
        </w:rPr>
        <w:t>equipment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1"/>
          <w:szCs w:val="21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right"/>
        <w:spacing w:before="2"/>
        <w:ind w:right="353"/>
      </w:pPr>
      <w:r>
        <w:rPr>
          <w:rFonts w:ascii="Arial" w:cs="Arial" w:eastAsia="Arial" w:hAnsi="Arial"/>
          <w:color w:val="282828"/>
          <w:spacing w:val="-5"/>
          <w:w w:val="100"/>
          <w:sz w:val="21"/>
          <w:szCs w:val="21"/>
        </w:rPr>
        <w:t>Pag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e</w:t>
      </w:r>
      <w:r>
        <w:rPr>
          <w:rFonts w:ascii="Arial" w:cs="Arial" w:eastAsia="Arial" w:hAnsi="Arial"/>
          <w:color w:val="282828"/>
          <w:spacing w:val="24"/>
          <w:w w:val="100"/>
          <w:sz w:val="21"/>
          <w:szCs w:val="21"/>
        </w:rPr>
        <w:t> </w:t>
      </w:r>
      <w:r>
        <w:rPr>
          <w:rFonts w:ascii="Times New Roman" w:cs="Times New Roman" w:eastAsia="Times New Roman" w:hAnsi="Times New Roman"/>
          <w:b/>
          <w:color w:val="282828"/>
          <w:spacing w:val="0"/>
          <w:w w:val="100"/>
          <w:sz w:val="24"/>
          <w:szCs w:val="24"/>
        </w:rPr>
        <w:t>2</w:t>
      </w:r>
      <w:r>
        <w:rPr>
          <w:rFonts w:ascii="Times New Roman" w:cs="Times New Roman" w:eastAsia="Times New Roman" w:hAnsi="Times New Roman"/>
          <w:b/>
          <w:color w:val="282828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color w:val="282828"/>
          <w:spacing w:val="-22"/>
          <w:w w:val="100"/>
          <w:sz w:val="21"/>
          <w:szCs w:val="21"/>
        </w:rPr>
        <w:t>o</w:t>
      </w:r>
      <w:r>
        <w:rPr>
          <w:rFonts w:ascii="Arial" w:cs="Arial" w:eastAsia="Arial" w:hAnsi="Arial"/>
          <w:color w:val="282828"/>
          <w:spacing w:val="0"/>
          <w:w w:val="100"/>
          <w:sz w:val="21"/>
          <w:szCs w:val="21"/>
        </w:rPr>
        <w:t>f</w:t>
      </w:r>
      <w:r>
        <w:rPr>
          <w:rFonts w:ascii="Arial" w:cs="Arial" w:eastAsia="Arial" w:hAnsi="Arial"/>
          <w:color w:val="282828"/>
          <w:spacing w:val="32"/>
          <w:w w:val="100"/>
          <w:sz w:val="21"/>
          <w:szCs w:val="21"/>
        </w:rPr>
        <w:t> </w:t>
      </w:r>
      <w:r>
        <w:rPr>
          <w:rFonts w:ascii="Times New Roman" w:cs="Times New Roman" w:eastAsia="Times New Roman" w:hAnsi="Times New Roman"/>
          <w:b/>
          <w:color w:val="282828"/>
          <w:spacing w:val="0"/>
          <w:w w:val="106"/>
          <w:sz w:val="24"/>
          <w:szCs w:val="24"/>
        </w:rPr>
        <w:t>2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24"/>
          <w:szCs w:val="24"/>
        </w:rPr>
      </w:r>
    </w:p>
    <w:sectPr>
      <w:type w:val="continuous"/>
      <w:pgSz w:h="16860" w:w="11940"/>
      <w:pgMar w:bottom="280" w:left="380" w:right="540" w:top="60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\image3.jpg"/><Relationship Id="rId13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image" Target="media\image2.jpg"/><Relationship Id="rId12" Type="http://schemas.openxmlformats.org/officeDocument/2006/relationships/hyperlink" Target="mailto:nomaswazilamola@pikitup.co.za" TargetMode="External"/><Relationship Id="rId2" Type="http://schemas.openxmlformats.org/officeDocument/2006/relationships/styles" Target="styles.xml"/><Relationship Id="rId1" Type="http://schemas.openxmlformats.org/officeDocument/2006/relationships/settings" Target="settings.xml"/><Relationship Id="rId6" Type="http://schemas.openxmlformats.org/officeDocument/2006/relationships/image" Target="media\image1.jpg"/><Relationship Id="rId11" Type="http://schemas.openxmlformats.org/officeDocument/2006/relationships/image" Target="media\image4.jpg"/><Relationship Id="rId5" Type="http://schemas.openxmlformats.org/officeDocument/2006/relationships/hyperlink" Target="http://www.joburg.org.za" TargetMode="External"/><Relationship Id="rId15" Type="http://schemas.openxmlformats.org/officeDocument/2006/relationships/customXml" Target="../customXml/item3.xml"/><Relationship Id="rId10" Type="http://schemas.openxmlformats.org/officeDocument/2006/relationships/hyperlink" Target="mailto:tenders@sithembe.co.za" TargetMode="External"/><Relationship Id="rId4" Type="http://schemas.openxmlformats.org/officeDocument/2006/relationships/hyperlink" Target="http://www.pikitup.co.za" TargetMode="External"/><Relationship Id="rId9" Type="http://schemas.openxmlformats.org/officeDocument/2006/relationships/hyperlink" Target="mailto:nomaswazilamola@pikitup.co.za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89B8502A024479EA1CF80A2D6DF12" ma:contentTypeVersion="13" ma:contentTypeDescription="Create a new document." ma:contentTypeScope="" ma:versionID="8091ae61a59d4988b9942b1a35aae76a">
  <xsd:schema xmlns:xsd="http://www.w3.org/2001/XMLSchema" xmlns:xs="http://www.w3.org/2001/XMLSchema" xmlns:p="http://schemas.microsoft.com/office/2006/metadata/properties" xmlns:ns2="f62d4ef4-b04a-4b31-a502-7b4d1ae74549" xmlns:ns3="3e1fb217-3513-4a84-b39a-87d8fab7c42d" targetNamespace="http://schemas.microsoft.com/office/2006/metadata/properties" ma:root="true" ma:fieldsID="8a3e649d8277a7bc611c6cb84cf7ec9a" ns2:_="" ns3:_="">
    <xsd:import namespace="f62d4ef4-b04a-4b31-a502-7b4d1ae74549"/>
    <xsd:import namespace="3e1fb217-3513-4a84-b39a-87d8fab7c4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d4ef4-b04a-4b31-a502-7b4d1ae745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4de842-58e0-4cec-8a9b-39016af931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fb217-3513-4a84-b39a-87d8fab7c42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196097-f8ce-4c33-b49d-df6dd16643e2}" ma:internalName="TaxCatchAll" ma:showField="CatchAllData" ma:web="3e1fb217-3513-4a84-b39a-87d8fab7c4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2d4ef4-b04a-4b31-a502-7b4d1ae74549">
      <Terms xmlns="http://schemas.microsoft.com/office/infopath/2007/PartnerControls"/>
    </lcf76f155ced4ddcb4097134ff3c332f>
    <TaxCatchAll xmlns="3e1fb217-3513-4a84-b39a-87d8fab7c42d" xsi:nil="true"/>
  </documentManagement>
</p:properties>
</file>

<file path=customXml/itemProps1.xml><?xml version="1.0" encoding="utf-8"?>
<ds:datastoreItem xmlns:ds="http://schemas.openxmlformats.org/officeDocument/2006/customXml" ds:itemID="{122687E9-0991-4B5A-A2BE-C072DD0D2523}"/>
</file>

<file path=customXml/itemProps2.xml><?xml version="1.0" encoding="utf-8"?>
<ds:datastoreItem xmlns:ds="http://schemas.openxmlformats.org/officeDocument/2006/customXml" ds:itemID="{B2C4A272-BC30-419D-B440-4B96581D626C}"/>
</file>

<file path=customXml/itemProps3.xml><?xml version="1.0" encoding="utf-8"?>
<ds:datastoreItem xmlns:ds="http://schemas.openxmlformats.org/officeDocument/2006/customXml" ds:itemID="{A65D74C8-3F33-41E2-871E-8E86DEBBF39C}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0x0101004F889B8502A024479EA1CF80A2D6DF12</vt:lpwstr>
  </property>
</Properties>
</file>